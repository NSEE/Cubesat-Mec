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8902D0" w14:textId="77777777" w:rsidR="00252863" w:rsidRPr="00C312AE" w:rsidRDefault="00252863" w:rsidP="00252863">
      <w:pPr>
        <w:pStyle w:val="1"/>
        <w:rPr>
          <w:highlight w:val="yellow"/>
        </w:rPr>
      </w:pPr>
    </w:p>
    <w:p w14:paraId="493DC253" w14:textId="77777777" w:rsidR="00C27325" w:rsidRPr="00DB4924" w:rsidRDefault="00252863" w:rsidP="00252863">
      <w:pPr>
        <w:pStyle w:val="T"/>
        <w:rPr>
          <w:rStyle w:val="SubtleEmphasis"/>
          <w:b w:val="0"/>
          <w:iCs w:val="0"/>
          <w:color w:val="auto"/>
          <w:sz w:val="20"/>
          <w:szCs w:val="20"/>
          <w:lang w:val="pt-BR"/>
        </w:rPr>
      </w:pPr>
      <w:r w:rsidRPr="00DB4924">
        <w:rPr>
          <w:lang w:val="pt-BR"/>
        </w:rPr>
        <w:t>IAA-</w:t>
      </w:r>
      <w:r w:rsidR="00840EA6" w:rsidRPr="00DB4924">
        <w:rPr>
          <w:lang w:val="pt-BR"/>
        </w:rPr>
        <w:t>BR</w:t>
      </w:r>
      <w:r w:rsidRPr="00DB4924">
        <w:rPr>
          <w:lang w:val="pt-BR"/>
        </w:rPr>
        <w:t>-</w:t>
      </w:r>
      <w:r w:rsidR="00840EA6" w:rsidRPr="00DB4924">
        <w:rPr>
          <w:lang w:val="pt-BR"/>
        </w:rPr>
        <w:t>16</w:t>
      </w:r>
      <w:r w:rsidR="00DD4F4B" w:rsidRPr="00DB4924">
        <w:rPr>
          <w:lang w:val="pt-BR"/>
        </w:rPr>
        <w:t>-</w:t>
      </w:r>
      <w:r w:rsidR="00DD4F4B" w:rsidRPr="00DB4924">
        <w:rPr>
          <w:highlight w:val="yellow"/>
          <w:lang w:val="pt-BR"/>
        </w:rPr>
        <w:t>0S-0P</w:t>
      </w:r>
      <w:r w:rsidRPr="00DB4924">
        <w:rPr>
          <w:lang w:val="pt-BR"/>
        </w:rPr>
        <w:br/>
      </w:r>
      <w:r w:rsidRPr="00DB4924">
        <w:rPr>
          <w:lang w:val="pt-BR"/>
        </w:rPr>
        <w:br/>
      </w:r>
      <w:proofErr w:type="spellStart"/>
      <w:r w:rsidR="00A04980" w:rsidRPr="00DB4924">
        <w:rPr>
          <w:lang w:val="pt-BR"/>
        </w:rPr>
        <w:t>CubeSat</w:t>
      </w:r>
      <w:proofErr w:type="spellEnd"/>
      <w:r w:rsidR="00A04980" w:rsidRPr="00DB4924">
        <w:rPr>
          <w:lang w:val="pt-BR"/>
        </w:rPr>
        <w:t xml:space="preserve"> Frame Design - </w:t>
      </w:r>
      <w:proofErr w:type="spellStart"/>
      <w:r w:rsidR="00A04980" w:rsidRPr="00DB4924">
        <w:rPr>
          <w:lang w:val="pt-BR"/>
        </w:rPr>
        <w:t>Petal</w:t>
      </w:r>
      <w:proofErr w:type="spellEnd"/>
      <w:r w:rsidR="00A04980" w:rsidRPr="00DB4924">
        <w:rPr>
          <w:lang w:val="pt-BR"/>
        </w:rPr>
        <w:t xml:space="preserve"> </w:t>
      </w:r>
      <w:proofErr w:type="spellStart"/>
      <w:r w:rsidR="00A04980" w:rsidRPr="00DB4924">
        <w:rPr>
          <w:lang w:val="pt-BR"/>
        </w:rPr>
        <w:t>Model</w:t>
      </w:r>
      <w:proofErr w:type="spellEnd"/>
      <w:r w:rsidR="00A04980" w:rsidRPr="00DB4924">
        <w:rPr>
          <w:lang w:val="pt-BR"/>
        </w:rPr>
        <w:br/>
      </w:r>
      <w:r w:rsidRPr="00DB4924">
        <w:rPr>
          <w:lang w:val="pt-BR"/>
        </w:rPr>
        <w:br/>
      </w:r>
      <w:r w:rsidR="00A04980" w:rsidRPr="00DB4924">
        <w:rPr>
          <w:rStyle w:val="SubtleEmphasis"/>
          <w:b w:val="0"/>
          <w:color w:val="00000A"/>
          <w:sz w:val="20"/>
          <w:szCs w:val="20"/>
          <w:lang w:val="pt-BR"/>
        </w:rPr>
        <w:t>Felipe Lima Mahlmeister</w:t>
      </w:r>
      <w:bookmarkStart w:id="0" w:name="_Toc204596704"/>
      <w:r w:rsidR="00A04980" w:rsidRPr="00C312AE">
        <w:rPr>
          <w:rStyle w:val="ncoradanotaderodap"/>
          <w:b w:val="0"/>
          <w:color w:val="00000A"/>
          <w:lang w:val="en-US"/>
        </w:rPr>
        <w:footnoteReference w:id="2"/>
      </w:r>
      <w:r w:rsidR="00A04980" w:rsidRPr="00DB4924">
        <w:rPr>
          <w:rStyle w:val="ncoradanotaderodap"/>
          <w:b w:val="0"/>
          <w:color w:val="00000A"/>
          <w:lang w:val="pt-BR"/>
        </w:rPr>
        <w:t>*</w:t>
      </w:r>
      <w:r w:rsidR="00A04980" w:rsidRPr="00DB4924">
        <w:rPr>
          <w:rStyle w:val="SubtleEmphasis"/>
          <w:b w:val="0"/>
          <w:color w:val="00000A"/>
          <w:sz w:val="20"/>
          <w:szCs w:val="20"/>
          <w:lang w:val="pt-BR"/>
        </w:rPr>
        <w:t xml:space="preserve">, Rodrigo </w:t>
      </w:r>
      <w:proofErr w:type="spellStart"/>
      <w:r w:rsidR="00A04980" w:rsidRPr="00DB4924">
        <w:rPr>
          <w:rStyle w:val="SubtleEmphasis"/>
          <w:b w:val="0"/>
          <w:color w:val="00000A"/>
          <w:sz w:val="20"/>
          <w:szCs w:val="20"/>
          <w:lang w:val="pt-BR"/>
        </w:rPr>
        <w:t>Alvite</w:t>
      </w:r>
      <w:proofErr w:type="spellEnd"/>
      <w:r w:rsidR="00A04980" w:rsidRPr="00DB4924">
        <w:rPr>
          <w:rStyle w:val="SubtleEmphasis"/>
          <w:b w:val="0"/>
          <w:color w:val="00000A"/>
          <w:sz w:val="20"/>
          <w:szCs w:val="20"/>
          <w:lang w:val="pt-BR"/>
        </w:rPr>
        <w:t xml:space="preserve"> Romano</w:t>
      </w:r>
      <w:bookmarkEnd w:id="0"/>
      <w:r w:rsidR="00A04980" w:rsidRPr="00DB4924">
        <w:rPr>
          <w:rStyle w:val="SubtleEmphasis"/>
          <w:b w:val="0"/>
          <w:color w:val="00000A"/>
          <w:sz w:val="20"/>
          <w:szCs w:val="20"/>
          <w:lang w:val="pt-BR"/>
        </w:rPr>
        <w:t xml:space="preserve">*, Vanderlei Cunha Parro*,    Rafael </w:t>
      </w:r>
      <w:proofErr w:type="spellStart"/>
      <w:r w:rsidR="00A04980" w:rsidRPr="00DB4924">
        <w:rPr>
          <w:rStyle w:val="SubtleEmphasis"/>
          <w:b w:val="0"/>
          <w:color w:val="00000A"/>
          <w:sz w:val="20"/>
          <w:szCs w:val="20"/>
          <w:lang w:val="pt-BR"/>
        </w:rPr>
        <w:t>Corsi</w:t>
      </w:r>
      <w:proofErr w:type="spellEnd"/>
      <w:r w:rsidR="00A04980" w:rsidRPr="00DB4924">
        <w:rPr>
          <w:rStyle w:val="SubtleEmphasis"/>
          <w:b w:val="0"/>
          <w:color w:val="00000A"/>
          <w:sz w:val="20"/>
          <w:szCs w:val="20"/>
          <w:lang w:val="pt-BR"/>
        </w:rPr>
        <w:t xml:space="preserve"> Ferrão*, Sergio Ribeiro Augusto*, Saulo Finco**, Silvio </w:t>
      </w:r>
      <w:proofErr w:type="spellStart"/>
      <w:r w:rsidR="00A04980" w:rsidRPr="00DB4924">
        <w:rPr>
          <w:rStyle w:val="SubtleEmphasis"/>
          <w:b w:val="0"/>
          <w:color w:val="00000A"/>
          <w:sz w:val="20"/>
          <w:szCs w:val="20"/>
          <w:lang w:val="pt-BR"/>
        </w:rPr>
        <w:t>Manea</w:t>
      </w:r>
      <w:proofErr w:type="spellEnd"/>
      <w:r w:rsidR="00A04980" w:rsidRPr="00DB4924">
        <w:rPr>
          <w:rStyle w:val="SubtleEmphasis"/>
          <w:b w:val="0"/>
          <w:color w:val="00000A"/>
          <w:sz w:val="20"/>
          <w:szCs w:val="20"/>
          <w:lang w:val="pt-BR"/>
        </w:rPr>
        <w:t>***.</w:t>
      </w:r>
    </w:p>
    <w:p w14:paraId="6154BF0B" w14:textId="77777777" w:rsidR="006A4B4E" w:rsidRPr="00C312AE" w:rsidRDefault="006A4B4E" w:rsidP="00323AFE">
      <w:pPr>
        <w:pStyle w:val="1"/>
      </w:pPr>
      <w:r w:rsidRPr="00C312AE">
        <w:t xml:space="preserve">This summary deals with the development of a modular structure with conceptual focus on the disposal of PCBs (printed circuit board) in a CubeSat, where instead of the traditional format in which the cards are stacked inside, the electronic boards are positioned in the hub side in order to achieve greater internal space for payloads, as well as facilitating the access of PCBs during assembly and testing. This concept was titled as "petal model." The proposed structure was created according to the needs of the various groups taking part in the project. The modeling of the structure was carried out through a graphical modeling software where we adapted our concept according to the international standard specification for </w:t>
      </w:r>
      <w:proofErr w:type="spellStart"/>
      <w:r w:rsidRPr="00C312AE">
        <w:t>CubeSats</w:t>
      </w:r>
      <w:proofErr w:type="spellEnd"/>
      <w:r w:rsidRPr="00C312AE">
        <w:t>.  The parameters verified were weight, dimensions and materials, amongst others. Throughout the development, several prototypes were built in order to verify the technical feasibility of the proposal, enabling improvements to be incorporated in the structure. Comparisons of design and payload volume between the model and the current model were held. From this study it becomes clear that it is an interesting model and very competitive in the conceptual aspect, but for the reliability of that there is the need for further studies such as vibration, thermal and efforts.</w:t>
      </w:r>
    </w:p>
    <w:p w14:paraId="0B32017C" w14:textId="29C8769B" w:rsidR="00E14FE2" w:rsidRPr="00C312AE" w:rsidRDefault="00B3727A" w:rsidP="00E14FE2">
      <w:pPr>
        <w:pStyle w:val="Heading1"/>
        <w:rPr>
          <w:lang w:val="en-US"/>
        </w:rPr>
      </w:pPr>
      <w:r w:rsidRPr="00C312AE">
        <w:rPr>
          <w:lang w:val="en-US"/>
        </w:rPr>
        <w:t>Introduction</w:t>
      </w:r>
    </w:p>
    <w:p w14:paraId="5726A2D1" w14:textId="6E74C977" w:rsidR="000D0AA4" w:rsidRPr="00C312AE" w:rsidRDefault="000D0AA4" w:rsidP="000D0AA4">
      <w:pPr>
        <w:rPr>
          <w:lang w:val="en-US"/>
        </w:rPr>
      </w:pPr>
      <w:r w:rsidRPr="00C312AE">
        <w:rPr>
          <w:lang w:val="en-US"/>
        </w:rPr>
        <w:t xml:space="preserve">The objective of this project was to develop and build a structure of CubeSat to comply with the requirements of the international regulation of </w:t>
      </w:r>
      <w:proofErr w:type="spellStart"/>
      <w:r w:rsidRPr="00C312AE">
        <w:rPr>
          <w:lang w:val="en-US"/>
        </w:rPr>
        <w:t>CubeSats</w:t>
      </w:r>
      <w:proofErr w:type="spellEnd"/>
      <w:r w:rsidRPr="00C312AE">
        <w:rPr>
          <w:lang w:val="en-US"/>
        </w:rPr>
        <w:t xml:space="preserve"> </w:t>
      </w:r>
      <w:sdt>
        <w:sdtPr>
          <w:rPr>
            <w:lang w:val="en-US"/>
          </w:rPr>
          <w:id w:val="-618529961"/>
          <w:citation/>
        </w:sdtPr>
        <w:sdtEndPr/>
        <w:sdtContent>
          <w:r w:rsidRPr="00C312AE">
            <w:rPr>
              <w:lang w:val="en-US"/>
            </w:rPr>
            <w:fldChar w:fldCharType="begin"/>
          </w:r>
          <w:r w:rsidR="00AC746C">
            <w:rPr>
              <w:lang w:val="en-US"/>
            </w:rPr>
            <w:instrText xml:space="preserve">CITATION Cal14 \l 1046 </w:instrText>
          </w:r>
          <w:r w:rsidRPr="00C312AE">
            <w:rPr>
              <w:lang w:val="en-US"/>
            </w:rPr>
            <w:fldChar w:fldCharType="separate"/>
          </w:r>
          <w:r w:rsidR="00DB4924" w:rsidRPr="00DB4924">
            <w:rPr>
              <w:noProof/>
              <w:lang w:val="en-US"/>
            </w:rPr>
            <w:t>[1]</w:t>
          </w:r>
          <w:r w:rsidRPr="00C312AE">
            <w:rPr>
              <w:lang w:val="en-US"/>
            </w:rPr>
            <w:fldChar w:fldCharType="end"/>
          </w:r>
        </w:sdtContent>
      </w:sdt>
      <w:r w:rsidRPr="00C312AE">
        <w:rPr>
          <w:lang w:val="en-US"/>
        </w:rPr>
        <w:t xml:space="preserve">, make better use of possible internal space, seek modularity which provides mounting of n-units (1U, 2U, ...), as shown on </w:t>
      </w:r>
      <w:r w:rsidR="000575DC" w:rsidRPr="00C312AE">
        <w:rPr>
          <w:szCs w:val="22"/>
          <w:lang w:val="en-US"/>
        </w:rPr>
        <w:fldChar w:fldCharType="begin"/>
      </w:r>
      <w:r w:rsidR="000575DC" w:rsidRPr="00C312AE">
        <w:rPr>
          <w:szCs w:val="22"/>
          <w:lang w:val="en-US"/>
        </w:rPr>
        <w:instrText xml:space="preserve"> REF _Ref440134962 \h  \* MERGEFORMAT </w:instrText>
      </w:r>
      <w:r w:rsidR="000575DC" w:rsidRPr="00C312AE">
        <w:rPr>
          <w:szCs w:val="22"/>
          <w:lang w:val="en-US"/>
        </w:rPr>
      </w:r>
      <w:r w:rsidR="000575DC" w:rsidRPr="00C312AE">
        <w:rPr>
          <w:szCs w:val="22"/>
          <w:lang w:val="en-US"/>
        </w:rPr>
        <w:fldChar w:fldCharType="separate"/>
      </w:r>
      <w:r w:rsidR="00E91999" w:rsidRPr="00E91999">
        <w:rPr>
          <w:szCs w:val="22"/>
          <w:lang w:val="en-US"/>
        </w:rPr>
        <w:t xml:space="preserve">Fig. </w:t>
      </w:r>
      <w:r w:rsidR="00E91999" w:rsidRPr="00E91999">
        <w:rPr>
          <w:noProof/>
          <w:szCs w:val="22"/>
          <w:lang w:val="en-US"/>
        </w:rPr>
        <w:t>1</w:t>
      </w:r>
      <w:r w:rsidR="000575DC" w:rsidRPr="00C312AE">
        <w:rPr>
          <w:szCs w:val="22"/>
          <w:lang w:val="en-US"/>
        </w:rPr>
        <w:fldChar w:fldCharType="end"/>
      </w:r>
      <w:r w:rsidRPr="00C312AE">
        <w:rPr>
          <w:lang w:val="en-US"/>
        </w:rPr>
        <w:t xml:space="preserve">, which external fixation plates are responsible for unite the different units. The electronic boards (PCBs) were fixed in the faces of the cube and not stacked inside it, the idea arose from satellite </w:t>
      </w:r>
      <w:r w:rsidR="00F509C0" w:rsidRPr="00C312AE">
        <w:rPr>
          <w:lang w:val="en-US"/>
        </w:rPr>
        <w:t>COROT</w:t>
      </w:r>
      <w:r w:rsidRPr="00C312AE">
        <w:rPr>
          <w:lang w:val="en-US"/>
        </w:rPr>
        <w:t xml:space="preserve"> project analysis, aiming to facilitate the mounting and testing steps.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3"/>
      </w:tblGrid>
      <w:tr w:rsidR="00D63140" w:rsidRPr="00C312AE" w14:paraId="54590668" w14:textId="77777777" w:rsidTr="0033530D">
        <w:trPr>
          <w:trHeight w:val="2154"/>
        </w:trPr>
        <w:tc>
          <w:tcPr>
            <w:tcW w:w="6803" w:type="dxa"/>
          </w:tcPr>
          <w:p w14:paraId="430AAF54" w14:textId="77777777" w:rsidR="00627A2E" w:rsidRPr="00C312AE" w:rsidRDefault="00627A2E" w:rsidP="00C51995">
            <w:pPr>
              <w:rPr>
                <w:lang w:val="en-US"/>
              </w:rPr>
            </w:pPr>
          </w:p>
          <w:p w14:paraId="0BF501DC" w14:textId="77777777" w:rsidR="00627A2E" w:rsidRPr="00C312AE" w:rsidRDefault="00627A2E" w:rsidP="00C51995">
            <w:pPr>
              <w:rPr>
                <w:lang w:val="en-US"/>
              </w:rPr>
            </w:pPr>
          </w:p>
          <w:p w14:paraId="51550E51" w14:textId="77777777" w:rsidR="00627A2E" w:rsidRPr="00C312AE" w:rsidRDefault="00627A2E" w:rsidP="00C51995">
            <w:pPr>
              <w:rPr>
                <w:lang w:val="en-US"/>
              </w:rPr>
            </w:pPr>
          </w:p>
          <w:p w14:paraId="47131882" w14:textId="77777777" w:rsidR="00627A2E" w:rsidRPr="00C312AE" w:rsidRDefault="00627A2E" w:rsidP="00C51995">
            <w:pPr>
              <w:rPr>
                <w:lang w:val="en-US"/>
              </w:rPr>
            </w:pPr>
          </w:p>
          <w:p w14:paraId="42A02053" w14:textId="77777777" w:rsidR="00627A2E" w:rsidRPr="00C312AE" w:rsidRDefault="00627A2E" w:rsidP="00C51995">
            <w:pPr>
              <w:rPr>
                <w:lang w:val="en-US"/>
              </w:rPr>
            </w:pPr>
          </w:p>
          <w:p w14:paraId="1404D59D" w14:textId="77777777" w:rsidR="00627A2E" w:rsidRPr="00C312AE" w:rsidRDefault="00627A2E" w:rsidP="00C51995">
            <w:pPr>
              <w:rPr>
                <w:lang w:val="en-US"/>
              </w:rPr>
            </w:pPr>
          </w:p>
          <w:p w14:paraId="1883AA20" w14:textId="77777777" w:rsidR="00627A2E" w:rsidRPr="00C312AE" w:rsidRDefault="00627A2E" w:rsidP="00627A2E">
            <w:pPr>
              <w:keepNext/>
              <w:jc w:val="center"/>
              <w:rPr>
                <w:lang w:val="en-US"/>
              </w:rPr>
            </w:pPr>
            <w:r w:rsidRPr="00C312AE">
              <w:rPr>
                <w:noProof/>
                <w:lang w:val="en-US" w:eastAsia="en-US"/>
              </w:rPr>
              <w:drawing>
                <wp:inline distT="0" distB="0" distL="0" distR="0" wp14:anchorId="094AC3A2" wp14:editId="33D166FB">
                  <wp:extent cx="2496243" cy="1080000"/>
                  <wp:effectExtent l="0" t="0" r="0" b="635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ubeSat03.png"/>
                          <pic:cNvPicPr/>
                        </pic:nvPicPr>
                        <pic:blipFill>
                          <a:blip r:embed="rId8">
                            <a:extLst>
                              <a:ext uri="{BEBA8EAE-BF5A-486C-A8C5-ECC9F3942E4B}">
                                <a14:imgProps xmlns:a14="http://schemas.microsoft.com/office/drawing/2010/main">
                                  <a14:imgLayer r:embed="rId9">
                                    <a14:imgEffect>
                                      <a14:saturation sat="0"/>
                                    </a14:imgEffect>
                                  </a14:imgLayer>
                                </a14:imgProps>
                              </a:ext>
                            </a:extLst>
                          </a:blip>
                          <a:stretch>
                            <a:fillRect/>
                          </a:stretch>
                        </pic:blipFill>
                        <pic:spPr>
                          <a:xfrm>
                            <a:off x="0" y="0"/>
                            <a:ext cx="2496243" cy="1080000"/>
                          </a:xfrm>
                          <a:prstGeom prst="rect">
                            <a:avLst/>
                          </a:prstGeom>
                        </pic:spPr>
                      </pic:pic>
                    </a:graphicData>
                  </a:graphic>
                </wp:inline>
              </w:drawing>
            </w:r>
          </w:p>
          <w:p w14:paraId="226D058F" w14:textId="04E08065" w:rsidR="00D63140" w:rsidRPr="0033530D" w:rsidRDefault="00627A2E" w:rsidP="0033530D">
            <w:pPr>
              <w:pStyle w:val="Caption"/>
              <w:jc w:val="center"/>
              <w:rPr>
                <w:sz w:val="19"/>
                <w:szCs w:val="19"/>
                <w:lang w:val="en-US"/>
              </w:rPr>
            </w:pPr>
            <w:bookmarkStart w:id="1" w:name="_Ref440134962"/>
            <w:r w:rsidRPr="00C312AE">
              <w:rPr>
                <w:sz w:val="19"/>
                <w:szCs w:val="19"/>
                <w:lang w:val="en-US"/>
              </w:rPr>
              <w:t xml:space="preserve">Fig. </w:t>
            </w:r>
            <w:r w:rsidR="00305540" w:rsidRPr="00C312AE">
              <w:rPr>
                <w:sz w:val="19"/>
                <w:szCs w:val="19"/>
                <w:lang w:val="en-US"/>
              </w:rPr>
              <w:fldChar w:fldCharType="begin"/>
            </w:r>
            <w:r w:rsidRPr="00C312AE">
              <w:rPr>
                <w:sz w:val="19"/>
                <w:szCs w:val="19"/>
                <w:lang w:val="en-US"/>
              </w:rPr>
              <w:instrText xml:space="preserve"> SEQ Fig. \* ARABIC </w:instrText>
            </w:r>
            <w:r w:rsidR="00305540" w:rsidRPr="00C312AE">
              <w:rPr>
                <w:sz w:val="19"/>
                <w:szCs w:val="19"/>
                <w:lang w:val="en-US"/>
              </w:rPr>
              <w:fldChar w:fldCharType="separate"/>
            </w:r>
            <w:r w:rsidR="00E91999">
              <w:rPr>
                <w:noProof/>
                <w:sz w:val="19"/>
                <w:szCs w:val="19"/>
                <w:lang w:val="en-US"/>
              </w:rPr>
              <w:t>1</w:t>
            </w:r>
            <w:r w:rsidR="00305540" w:rsidRPr="00C312AE">
              <w:rPr>
                <w:sz w:val="19"/>
                <w:szCs w:val="19"/>
                <w:lang w:val="en-US"/>
              </w:rPr>
              <w:fldChar w:fldCharType="end"/>
            </w:r>
            <w:bookmarkEnd w:id="1"/>
            <w:r w:rsidRPr="00C312AE">
              <w:rPr>
                <w:sz w:val="19"/>
                <w:szCs w:val="19"/>
                <w:lang w:val="en-US"/>
              </w:rPr>
              <w:t xml:space="preserve"> - </w:t>
            </w:r>
            <w:proofErr w:type="spellStart"/>
            <w:r w:rsidRPr="00C312AE">
              <w:rPr>
                <w:sz w:val="19"/>
                <w:szCs w:val="19"/>
                <w:lang w:val="en-US"/>
              </w:rPr>
              <w:t>IMTSat</w:t>
            </w:r>
            <w:proofErr w:type="spellEnd"/>
            <w:r w:rsidRPr="00C312AE">
              <w:rPr>
                <w:sz w:val="19"/>
                <w:szCs w:val="19"/>
                <w:lang w:val="en-US"/>
              </w:rPr>
              <w:t xml:space="preserve"> 3U</w:t>
            </w:r>
          </w:p>
        </w:tc>
      </w:tr>
    </w:tbl>
    <w:p w14:paraId="7657B4B2" w14:textId="41C30581" w:rsidR="00417C10" w:rsidRPr="00C312AE" w:rsidRDefault="00084120" w:rsidP="0033530D">
      <w:pPr>
        <w:pStyle w:val="Heading1"/>
        <w:spacing w:before="120"/>
        <w:rPr>
          <w:lang w:val="en-US"/>
        </w:rPr>
      </w:pPr>
      <w:r w:rsidRPr="00C312AE">
        <w:rPr>
          <w:lang w:val="en-US"/>
        </w:rPr>
        <w:t>Development</w:t>
      </w:r>
    </w:p>
    <w:p w14:paraId="124E8ABE" w14:textId="0AE54047" w:rsidR="006814F0" w:rsidRPr="00C312AE" w:rsidRDefault="006814F0" w:rsidP="0033530D">
      <w:pPr>
        <w:spacing w:after="120" w:line="240" w:lineRule="auto"/>
        <w:rPr>
          <w:lang w:val="en-US"/>
        </w:rPr>
      </w:pPr>
      <w:r w:rsidRPr="00C312AE">
        <w:rPr>
          <w:lang w:val="en-US"/>
        </w:rPr>
        <w:t xml:space="preserve">Aiming to meet the proposed objective and to demonstrate the advantages and disadvantages of the petal project, the characteristics of </w:t>
      </w:r>
      <w:proofErr w:type="spellStart"/>
      <w:r w:rsidRPr="00C312AE">
        <w:rPr>
          <w:lang w:val="en-US"/>
        </w:rPr>
        <w:t>IMTSat</w:t>
      </w:r>
      <w:proofErr w:type="spellEnd"/>
      <w:r w:rsidRPr="00C312AE">
        <w:rPr>
          <w:lang w:val="en-US"/>
        </w:rPr>
        <w:t xml:space="preserve"> (</w:t>
      </w:r>
      <w:r w:rsidRPr="00C312AE">
        <w:rPr>
          <w:szCs w:val="22"/>
          <w:lang w:val="en-US"/>
        </w:rPr>
        <w:fldChar w:fldCharType="begin"/>
      </w:r>
      <w:r w:rsidRPr="00C312AE">
        <w:rPr>
          <w:szCs w:val="22"/>
          <w:lang w:val="en-US"/>
        </w:rPr>
        <w:instrText xml:space="preserve"> REF _Ref440135785 \h  \* MERGEFORMAT </w:instrText>
      </w:r>
      <w:r w:rsidRPr="00C312AE">
        <w:rPr>
          <w:szCs w:val="22"/>
          <w:lang w:val="en-US"/>
        </w:rPr>
      </w:r>
      <w:r w:rsidRPr="00C312AE">
        <w:rPr>
          <w:szCs w:val="22"/>
          <w:lang w:val="en-US"/>
        </w:rPr>
        <w:fldChar w:fldCharType="separate"/>
      </w:r>
      <w:r w:rsidR="00E91999" w:rsidRPr="00E91999">
        <w:rPr>
          <w:szCs w:val="22"/>
          <w:lang w:val="en-US"/>
        </w:rPr>
        <w:t xml:space="preserve">Fig. </w:t>
      </w:r>
      <w:r w:rsidR="00E91999" w:rsidRPr="00E91999">
        <w:rPr>
          <w:noProof/>
          <w:szCs w:val="22"/>
          <w:lang w:val="en-US"/>
        </w:rPr>
        <w:t>2</w:t>
      </w:r>
      <w:r w:rsidRPr="00C312AE">
        <w:rPr>
          <w:szCs w:val="22"/>
          <w:lang w:val="en-US"/>
        </w:rPr>
        <w:fldChar w:fldCharType="end"/>
      </w:r>
      <w:r w:rsidRPr="00C312AE">
        <w:rPr>
          <w:lang w:val="en-US"/>
        </w:rPr>
        <w:t xml:space="preserve"> and </w:t>
      </w:r>
      <w:r w:rsidRPr="00C312AE">
        <w:rPr>
          <w:szCs w:val="22"/>
          <w:lang w:val="en-US"/>
        </w:rPr>
        <w:fldChar w:fldCharType="begin"/>
      </w:r>
      <w:r w:rsidRPr="00C312AE">
        <w:rPr>
          <w:szCs w:val="22"/>
          <w:lang w:val="en-US"/>
        </w:rPr>
        <w:instrText xml:space="preserve"> REF _Ref440135773 \h  \* MERGEFORMAT </w:instrText>
      </w:r>
      <w:r w:rsidRPr="00C312AE">
        <w:rPr>
          <w:szCs w:val="22"/>
          <w:lang w:val="en-US"/>
        </w:rPr>
      </w:r>
      <w:r w:rsidRPr="00C312AE">
        <w:rPr>
          <w:szCs w:val="22"/>
          <w:lang w:val="en-US"/>
        </w:rPr>
        <w:fldChar w:fldCharType="separate"/>
      </w:r>
      <w:r w:rsidR="00E91999" w:rsidRPr="00E91999">
        <w:rPr>
          <w:szCs w:val="22"/>
          <w:lang w:val="en-US"/>
        </w:rPr>
        <w:t xml:space="preserve">Fig. </w:t>
      </w:r>
      <w:r w:rsidR="00E91999" w:rsidRPr="00E91999">
        <w:rPr>
          <w:noProof/>
          <w:szCs w:val="22"/>
          <w:lang w:val="en-US"/>
        </w:rPr>
        <w:t>3</w:t>
      </w:r>
      <w:r w:rsidRPr="00C312AE">
        <w:rPr>
          <w:szCs w:val="22"/>
          <w:lang w:val="en-US"/>
        </w:rPr>
        <w:fldChar w:fldCharType="end"/>
      </w:r>
      <w:r w:rsidRPr="00C312AE">
        <w:rPr>
          <w:lang w:val="en-US"/>
        </w:rPr>
        <w:t xml:space="preserve">) were compared with two other </w:t>
      </w:r>
      <w:proofErr w:type="spellStart"/>
      <w:r w:rsidRPr="00C312AE">
        <w:rPr>
          <w:lang w:val="en-US"/>
        </w:rPr>
        <w:t>comercial</w:t>
      </w:r>
      <w:proofErr w:type="spellEnd"/>
      <w:r w:rsidRPr="00C312AE">
        <w:rPr>
          <w:lang w:val="en-US"/>
        </w:rPr>
        <w:t xml:space="preserve"> </w:t>
      </w:r>
      <w:proofErr w:type="spellStart"/>
      <w:r w:rsidRPr="00C312AE">
        <w:rPr>
          <w:lang w:val="en-US"/>
        </w:rPr>
        <w:t>CubeSats</w:t>
      </w:r>
      <w:proofErr w:type="spellEnd"/>
      <w:r w:rsidRPr="00C312AE">
        <w:rPr>
          <w:lang w:val="en-US"/>
        </w:rPr>
        <w:t>, CubeSat Kit (</w:t>
      </w:r>
      <w:r w:rsidRPr="00C312AE">
        <w:rPr>
          <w:szCs w:val="22"/>
          <w:lang w:val="en-US"/>
        </w:rPr>
        <w:fldChar w:fldCharType="begin"/>
      </w:r>
      <w:r w:rsidRPr="00C312AE">
        <w:rPr>
          <w:szCs w:val="22"/>
          <w:lang w:val="en-US"/>
        </w:rPr>
        <w:instrText xml:space="preserve"> REF _Ref440135804 \h  \* MERGEFORMAT </w:instrText>
      </w:r>
      <w:r w:rsidRPr="00C312AE">
        <w:rPr>
          <w:szCs w:val="22"/>
          <w:lang w:val="en-US"/>
        </w:rPr>
      </w:r>
      <w:r w:rsidRPr="00C312AE">
        <w:rPr>
          <w:szCs w:val="22"/>
          <w:lang w:val="en-US"/>
        </w:rPr>
        <w:fldChar w:fldCharType="separate"/>
      </w:r>
      <w:r w:rsidR="00E91999" w:rsidRPr="00E91999">
        <w:rPr>
          <w:szCs w:val="22"/>
          <w:lang w:val="en-US"/>
        </w:rPr>
        <w:t xml:space="preserve">Fig. </w:t>
      </w:r>
      <w:r w:rsidR="00E91999" w:rsidRPr="00E91999">
        <w:rPr>
          <w:noProof/>
          <w:szCs w:val="22"/>
          <w:lang w:val="en-US"/>
        </w:rPr>
        <w:t>4</w:t>
      </w:r>
      <w:r w:rsidRPr="00C312AE">
        <w:rPr>
          <w:szCs w:val="22"/>
          <w:lang w:val="en-US"/>
        </w:rPr>
        <w:fldChar w:fldCharType="end"/>
      </w:r>
      <w:r w:rsidRPr="00C312AE">
        <w:rPr>
          <w:lang w:val="en-US"/>
        </w:rPr>
        <w:t>)</w:t>
      </w:r>
      <w:r w:rsidR="00125D4D">
        <w:rPr>
          <w:lang w:val="en-US"/>
        </w:rPr>
        <w:t xml:space="preserve"> </w:t>
      </w:r>
      <w:sdt>
        <w:sdtPr>
          <w:rPr>
            <w:lang w:val="en-US"/>
          </w:rPr>
          <w:id w:val="-960025946"/>
          <w:citation/>
        </w:sdtPr>
        <w:sdtEndPr/>
        <w:sdtContent>
          <w:r w:rsidR="00125D4D">
            <w:rPr>
              <w:lang w:val="en-US"/>
            </w:rPr>
            <w:fldChar w:fldCharType="begin"/>
          </w:r>
          <w:r w:rsidR="00125D4D" w:rsidRPr="00DB4924">
            <w:rPr>
              <w:lang w:val="en-US"/>
            </w:rPr>
            <w:instrText xml:space="preserve"> CITATION Cub07 \l 1046 </w:instrText>
          </w:r>
          <w:r w:rsidR="00125D4D">
            <w:rPr>
              <w:lang w:val="en-US"/>
            </w:rPr>
            <w:fldChar w:fldCharType="separate"/>
          </w:r>
          <w:r w:rsidR="00DB4924" w:rsidRPr="00DB4924">
            <w:rPr>
              <w:noProof/>
              <w:lang w:val="en-US"/>
            </w:rPr>
            <w:t>[2]</w:t>
          </w:r>
          <w:r w:rsidR="00125D4D">
            <w:rPr>
              <w:lang w:val="en-US"/>
            </w:rPr>
            <w:fldChar w:fldCharType="end"/>
          </w:r>
        </w:sdtContent>
      </w:sdt>
      <w:r w:rsidRPr="00C312AE">
        <w:rPr>
          <w:lang w:val="en-US"/>
        </w:rPr>
        <w:t xml:space="preserve"> and CubeSat Shop (</w:t>
      </w:r>
      <w:r w:rsidRPr="00C312AE">
        <w:rPr>
          <w:szCs w:val="22"/>
          <w:lang w:val="en-US"/>
        </w:rPr>
        <w:fldChar w:fldCharType="begin"/>
      </w:r>
      <w:r w:rsidRPr="00C312AE">
        <w:rPr>
          <w:szCs w:val="22"/>
          <w:lang w:val="en-US"/>
        </w:rPr>
        <w:instrText xml:space="preserve"> REF _Ref440135815 \h  \* MERGEFORMAT </w:instrText>
      </w:r>
      <w:r w:rsidRPr="00C312AE">
        <w:rPr>
          <w:szCs w:val="22"/>
          <w:lang w:val="en-US"/>
        </w:rPr>
      </w:r>
      <w:r w:rsidRPr="00C312AE">
        <w:rPr>
          <w:szCs w:val="22"/>
          <w:lang w:val="en-US"/>
        </w:rPr>
        <w:fldChar w:fldCharType="separate"/>
      </w:r>
      <w:r w:rsidR="00E91999" w:rsidRPr="00E91999">
        <w:rPr>
          <w:szCs w:val="22"/>
          <w:lang w:val="en-US"/>
        </w:rPr>
        <w:t xml:space="preserve">Fig. </w:t>
      </w:r>
      <w:r w:rsidR="00E91999" w:rsidRPr="00E91999">
        <w:rPr>
          <w:noProof/>
          <w:szCs w:val="22"/>
          <w:lang w:val="en-US"/>
        </w:rPr>
        <w:t>5</w:t>
      </w:r>
      <w:r w:rsidRPr="00C312AE">
        <w:rPr>
          <w:szCs w:val="22"/>
          <w:lang w:val="en-US"/>
        </w:rPr>
        <w:fldChar w:fldCharType="end"/>
      </w:r>
      <w:r w:rsidRPr="00C312AE">
        <w:rPr>
          <w:lang w:val="en-US"/>
        </w:rPr>
        <w:t>)</w:t>
      </w:r>
      <w:r w:rsidR="00125D4D">
        <w:rPr>
          <w:lang w:val="en-US"/>
        </w:rPr>
        <w:t xml:space="preserve"> </w:t>
      </w:r>
      <w:sdt>
        <w:sdtPr>
          <w:rPr>
            <w:lang w:val="en-US"/>
          </w:rPr>
          <w:id w:val="-1468044787"/>
          <w:citation/>
        </w:sdtPr>
        <w:sdtEndPr/>
        <w:sdtContent>
          <w:r w:rsidR="00125D4D">
            <w:rPr>
              <w:lang w:val="en-US"/>
            </w:rPr>
            <w:fldChar w:fldCharType="begin"/>
          </w:r>
          <w:r w:rsidR="00125D4D" w:rsidRPr="00DB4924">
            <w:rPr>
              <w:lang w:val="en-US"/>
            </w:rPr>
            <w:instrText xml:space="preserve"> CITATION Cub10 \l 1046 </w:instrText>
          </w:r>
          <w:r w:rsidR="00125D4D">
            <w:rPr>
              <w:lang w:val="en-US"/>
            </w:rPr>
            <w:fldChar w:fldCharType="separate"/>
          </w:r>
          <w:r w:rsidR="00DB4924" w:rsidRPr="00DB4924">
            <w:rPr>
              <w:noProof/>
              <w:lang w:val="en-US"/>
            </w:rPr>
            <w:t>[3]</w:t>
          </w:r>
          <w:r w:rsidR="00125D4D">
            <w:rPr>
              <w:lang w:val="en-US"/>
            </w:rPr>
            <w:fldChar w:fldCharType="end"/>
          </w:r>
        </w:sdtContent>
      </w:sdt>
      <w:r w:rsidRPr="00C312AE">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81"/>
        <w:gridCol w:w="3422"/>
      </w:tblGrid>
      <w:tr w:rsidR="000745B4" w:rsidRPr="00C312AE" w14:paraId="2D332878" w14:textId="77777777" w:rsidTr="0033530D">
        <w:trPr>
          <w:trHeight w:val="1984"/>
        </w:trPr>
        <w:tc>
          <w:tcPr>
            <w:tcW w:w="3381" w:type="dxa"/>
          </w:tcPr>
          <w:p w14:paraId="6EEAC5E5" w14:textId="77777777" w:rsidR="000745B4" w:rsidRPr="00C312AE" w:rsidRDefault="00AA2E4F" w:rsidP="001F7AB6">
            <w:pPr>
              <w:pStyle w:val="1"/>
              <w:keepNext/>
              <w:jc w:val="center"/>
              <w:rPr>
                <w:sz w:val="19"/>
                <w:szCs w:val="19"/>
              </w:rPr>
            </w:pPr>
            <w:r w:rsidRPr="00C312AE">
              <w:rPr>
                <w:noProof/>
                <w:sz w:val="19"/>
                <w:szCs w:val="19"/>
                <w:lang w:eastAsia="en-US"/>
              </w:rPr>
              <w:drawing>
                <wp:inline distT="0" distB="0" distL="0" distR="0" wp14:anchorId="7C37F0E6" wp14:editId="6BB350F1">
                  <wp:extent cx="1056177" cy="1080000"/>
                  <wp:effectExtent l="0" t="0" r="0" b="635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JPG"/>
                          <pic:cNvPicPr/>
                        </pic:nvPicPr>
                        <pic:blipFill rotWithShape="1">
                          <a:blip r:embed="rId10">
                            <a:extLst>
                              <a:ext uri="{BEBA8EAE-BF5A-486C-A8C5-ECC9F3942E4B}">
                                <a14:imgProps xmlns:a14="http://schemas.microsoft.com/office/drawing/2010/main">
                                  <a14:imgLayer r:embed="rId11">
                                    <a14:imgEffect>
                                      <a14:saturation sat="0"/>
                                    </a14:imgEffect>
                                  </a14:imgLayer>
                                </a14:imgProps>
                              </a:ext>
                              <a:ext uri="{28A0092B-C50C-407E-A947-70E740481C1C}">
                                <a14:useLocalDpi xmlns:a14="http://schemas.microsoft.com/office/drawing/2010/main" val="0"/>
                              </a:ext>
                            </a:extLst>
                          </a:blip>
                          <a:srcRect l="15876" t="14837" r="25474" b="7552"/>
                          <a:stretch/>
                        </pic:blipFill>
                        <pic:spPr bwMode="auto">
                          <a:xfrm>
                            <a:off x="0" y="0"/>
                            <a:ext cx="1056177" cy="1080000"/>
                          </a:xfrm>
                          <a:prstGeom prst="rect">
                            <a:avLst/>
                          </a:prstGeom>
                          <a:ln>
                            <a:noFill/>
                          </a:ln>
                          <a:extLst>
                            <a:ext uri="{53640926-AAD7-44D8-BBD7-CCE9431645EC}">
                              <a14:shadowObscured xmlns:a14="http://schemas.microsoft.com/office/drawing/2010/main"/>
                            </a:ext>
                          </a:extLst>
                        </pic:spPr>
                      </pic:pic>
                    </a:graphicData>
                  </a:graphic>
                </wp:inline>
              </w:drawing>
            </w:r>
          </w:p>
          <w:p w14:paraId="3FB6E7F0" w14:textId="7B073E2C" w:rsidR="00AF5A49" w:rsidRPr="00C312AE" w:rsidRDefault="000745B4" w:rsidP="009C0C2A">
            <w:pPr>
              <w:pStyle w:val="Caption"/>
              <w:jc w:val="center"/>
              <w:rPr>
                <w:sz w:val="19"/>
                <w:szCs w:val="19"/>
                <w:lang w:val="en-US"/>
              </w:rPr>
            </w:pPr>
            <w:bookmarkStart w:id="2" w:name="_Ref440135785"/>
            <w:r w:rsidRPr="00C312AE">
              <w:rPr>
                <w:sz w:val="19"/>
                <w:szCs w:val="19"/>
                <w:lang w:val="en-US"/>
              </w:rPr>
              <w:t xml:space="preserve">Fig. </w:t>
            </w:r>
            <w:r w:rsidR="00305540" w:rsidRPr="00C312AE">
              <w:rPr>
                <w:sz w:val="19"/>
                <w:szCs w:val="19"/>
                <w:lang w:val="en-US"/>
              </w:rPr>
              <w:fldChar w:fldCharType="begin"/>
            </w:r>
            <w:r w:rsidRPr="00C312AE">
              <w:rPr>
                <w:sz w:val="19"/>
                <w:szCs w:val="19"/>
                <w:lang w:val="en-US"/>
              </w:rPr>
              <w:instrText xml:space="preserve"> SEQ Fig. \* ARABIC </w:instrText>
            </w:r>
            <w:r w:rsidR="00305540" w:rsidRPr="00C312AE">
              <w:rPr>
                <w:sz w:val="19"/>
                <w:szCs w:val="19"/>
                <w:lang w:val="en-US"/>
              </w:rPr>
              <w:fldChar w:fldCharType="separate"/>
            </w:r>
            <w:r w:rsidR="00E91999">
              <w:rPr>
                <w:noProof/>
                <w:sz w:val="19"/>
                <w:szCs w:val="19"/>
                <w:lang w:val="en-US"/>
              </w:rPr>
              <w:t>2</w:t>
            </w:r>
            <w:r w:rsidR="00305540" w:rsidRPr="00C312AE">
              <w:rPr>
                <w:sz w:val="19"/>
                <w:szCs w:val="19"/>
                <w:lang w:val="en-US"/>
              </w:rPr>
              <w:fldChar w:fldCharType="end"/>
            </w:r>
            <w:bookmarkEnd w:id="2"/>
            <w:r w:rsidRPr="00C312AE">
              <w:rPr>
                <w:sz w:val="19"/>
                <w:szCs w:val="19"/>
                <w:lang w:val="en-US"/>
              </w:rPr>
              <w:t xml:space="preserve"> - Assembled </w:t>
            </w:r>
            <w:proofErr w:type="spellStart"/>
            <w:r w:rsidRPr="00C312AE">
              <w:rPr>
                <w:sz w:val="19"/>
                <w:szCs w:val="19"/>
                <w:lang w:val="en-US"/>
              </w:rPr>
              <w:t>IMTSat</w:t>
            </w:r>
            <w:proofErr w:type="spellEnd"/>
          </w:p>
        </w:tc>
        <w:tc>
          <w:tcPr>
            <w:tcW w:w="3422" w:type="dxa"/>
          </w:tcPr>
          <w:p w14:paraId="66ECC4DE" w14:textId="77777777" w:rsidR="000745B4" w:rsidRPr="00C312AE" w:rsidRDefault="000745B4" w:rsidP="001F7AB6">
            <w:pPr>
              <w:pStyle w:val="1"/>
              <w:keepNext/>
              <w:jc w:val="center"/>
              <w:rPr>
                <w:sz w:val="19"/>
                <w:szCs w:val="19"/>
              </w:rPr>
            </w:pPr>
            <w:r w:rsidRPr="00C312AE">
              <w:rPr>
                <w:noProof/>
                <w:sz w:val="19"/>
                <w:szCs w:val="19"/>
                <w:lang w:eastAsia="en-US"/>
              </w:rPr>
              <w:drawing>
                <wp:inline distT="0" distB="0" distL="0" distR="0" wp14:anchorId="69F71D30" wp14:editId="4827B1DF">
                  <wp:extent cx="1526481" cy="1080000"/>
                  <wp:effectExtent l="0" t="0" r="0" b="635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JPG"/>
                          <pic:cNvPicPr/>
                        </pic:nvPicPr>
                        <pic:blipFill rotWithShape="1">
                          <a:blip r:embed="rId12">
                            <a:extLst>
                              <a:ext uri="{28A0092B-C50C-407E-A947-70E740481C1C}">
                                <a14:useLocalDpi xmlns:a14="http://schemas.microsoft.com/office/drawing/2010/main" val="0"/>
                              </a:ext>
                            </a:extLst>
                          </a:blip>
                          <a:srcRect l="21387" t="18034" r="22828" b="11788"/>
                          <a:stretch/>
                        </pic:blipFill>
                        <pic:spPr bwMode="auto">
                          <a:xfrm>
                            <a:off x="0" y="0"/>
                            <a:ext cx="1526481" cy="1080000"/>
                          </a:xfrm>
                          <a:prstGeom prst="rect">
                            <a:avLst/>
                          </a:prstGeom>
                          <a:ln>
                            <a:noFill/>
                          </a:ln>
                          <a:extLst>
                            <a:ext uri="{53640926-AAD7-44D8-BBD7-CCE9431645EC}">
                              <a14:shadowObscured xmlns:a14="http://schemas.microsoft.com/office/drawing/2010/main"/>
                            </a:ext>
                          </a:extLst>
                        </pic:spPr>
                      </pic:pic>
                    </a:graphicData>
                  </a:graphic>
                </wp:inline>
              </w:drawing>
            </w:r>
          </w:p>
          <w:p w14:paraId="24495AF5" w14:textId="2E81493E" w:rsidR="000745B4" w:rsidRPr="00C312AE" w:rsidRDefault="000745B4" w:rsidP="001F7AB6">
            <w:pPr>
              <w:pStyle w:val="Caption"/>
              <w:jc w:val="center"/>
              <w:rPr>
                <w:sz w:val="19"/>
                <w:szCs w:val="19"/>
                <w:lang w:val="en-US"/>
              </w:rPr>
            </w:pPr>
            <w:bookmarkStart w:id="3" w:name="_Ref440135773"/>
            <w:r w:rsidRPr="00C312AE">
              <w:rPr>
                <w:sz w:val="19"/>
                <w:szCs w:val="19"/>
                <w:lang w:val="en-US"/>
              </w:rPr>
              <w:t xml:space="preserve">Fig. </w:t>
            </w:r>
            <w:r w:rsidR="00305540" w:rsidRPr="00C312AE">
              <w:rPr>
                <w:sz w:val="19"/>
                <w:szCs w:val="19"/>
                <w:lang w:val="en-US"/>
              </w:rPr>
              <w:fldChar w:fldCharType="begin"/>
            </w:r>
            <w:r w:rsidRPr="00C312AE">
              <w:rPr>
                <w:sz w:val="19"/>
                <w:szCs w:val="19"/>
                <w:lang w:val="en-US"/>
              </w:rPr>
              <w:instrText xml:space="preserve"> SEQ Fig. \* ARABIC </w:instrText>
            </w:r>
            <w:r w:rsidR="00305540" w:rsidRPr="00C312AE">
              <w:rPr>
                <w:sz w:val="19"/>
                <w:szCs w:val="19"/>
                <w:lang w:val="en-US"/>
              </w:rPr>
              <w:fldChar w:fldCharType="separate"/>
            </w:r>
            <w:r w:rsidR="00E91999">
              <w:rPr>
                <w:noProof/>
                <w:sz w:val="19"/>
                <w:szCs w:val="19"/>
                <w:lang w:val="en-US"/>
              </w:rPr>
              <w:t>3</w:t>
            </w:r>
            <w:r w:rsidR="00305540" w:rsidRPr="00C312AE">
              <w:rPr>
                <w:sz w:val="19"/>
                <w:szCs w:val="19"/>
                <w:lang w:val="en-US"/>
              </w:rPr>
              <w:fldChar w:fldCharType="end"/>
            </w:r>
            <w:bookmarkEnd w:id="3"/>
            <w:r w:rsidRPr="00C312AE">
              <w:rPr>
                <w:sz w:val="19"/>
                <w:szCs w:val="19"/>
                <w:lang w:val="en-US"/>
              </w:rPr>
              <w:t xml:space="preserve"> - </w:t>
            </w:r>
            <w:proofErr w:type="spellStart"/>
            <w:r w:rsidRPr="00C312AE">
              <w:rPr>
                <w:sz w:val="19"/>
                <w:szCs w:val="19"/>
                <w:lang w:val="en-US"/>
              </w:rPr>
              <w:t>IMTSat</w:t>
            </w:r>
            <w:proofErr w:type="spellEnd"/>
            <w:r w:rsidRPr="00C312AE">
              <w:rPr>
                <w:noProof/>
                <w:sz w:val="19"/>
                <w:szCs w:val="19"/>
                <w:lang w:val="en-US"/>
              </w:rPr>
              <w:t xml:space="preserve"> petal model</w:t>
            </w:r>
          </w:p>
        </w:tc>
      </w:tr>
      <w:tr w:rsidR="000745B4" w:rsidRPr="00C312AE" w14:paraId="151B77FC" w14:textId="77777777" w:rsidTr="0033530D">
        <w:trPr>
          <w:trHeight w:val="1984"/>
        </w:trPr>
        <w:tc>
          <w:tcPr>
            <w:tcW w:w="3381" w:type="dxa"/>
          </w:tcPr>
          <w:p w14:paraId="1EA457AA" w14:textId="77777777" w:rsidR="000745B4" w:rsidRPr="00C312AE" w:rsidRDefault="000745B4" w:rsidP="001F7AB6">
            <w:pPr>
              <w:pStyle w:val="1"/>
              <w:keepNext/>
              <w:jc w:val="center"/>
              <w:rPr>
                <w:sz w:val="19"/>
                <w:szCs w:val="19"/>
              </w:rPr>
            </w:pPr>
            <w:r w:rsidRPr="00C312AE">
              <w:rPr>
                <w:noProof/>
                <w:sz w:val="19"/>
                <w:szCs w:val="19"/>
                <w:lang w:eastAsia="en-US"/>
              </w:rPr>
              <w:drawing>
                <wp:inline distT="0" distB="0" distL="0" distR="0" wp14:anchorId="35DFA662" wp14:editId="5FFEC66E">
                  <wp:extent cx="1080000" cy="1080000"/>
                  <wp:effectExtent l="0" t="0" r="6350"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ubesatkit_1u-revd-skeleton.jpg"/>
                          <pic:cNvPicPr/>
                        </pic:nvPicPr>
                        <pic:blipFill>
                          <a:blip r:embed="rId13">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p w14:paraId="21C3E6F5" w14:textId="58E1BAEE" w:rsidR="000745B4" w:rsidRPr="00C312AE" w:rsidRDefault="000745B4" w:rsidP="001F7AB6">
            <w:pPr>
              <w:pStyle w:val="Caption"/>
              <w:jc w:val="center"/>
              <w:rPr>
                <w:sz w:val="19"/>
                <w:szCs w:val="19"/>
                <w:lang w:val="en-US"/>
              </w:rPr>
            </w:pPr>
            <w:bookmarkStart w:id="4" w:name="_Ref440135804"/>
            <w:r w:rsidRPr="00C312AE">
              <w:rPr>
                <w:sz w:val="19"/>
                <w:szCs w:val="19"/>
                <w:lang w:val="en-US"/>
              </w:rPr>
              <w:t xml:space="preserve">Fig. </w:t>
            </w:r>
            <w:r w:rsidR="00305540" w:rsidRPr="00C312AE">
              <w:rPr>
                <w:sz w:val="19"/>
                <w:szCs w:val="19"/>
                <w:lang w:val="en-US"/>
              </w:rPr>
              <w:fldChar w:fldCharType="begin"/>
            </w:r>
            <w:r w:rsidRPr="00C312AE">
              <w:rPr>
                <w:sz w:val="19"/>
                <w:szCs w:val="19"/>
                <w:lang w:val="en-US"/>
              </w:rPr>
              <w:instrText xml:space="preserve"> SEQ Fig. \* ARABIC </w:instrText>
            </w:r>
            <w:r w:rsidR="00305540" w:rsidRPr="00C312AE">
              <w:rPr>
                <w:sz w:val="19"/>
                <w:szCs w:val="19"/>
                <w:lang w:val="en-US"/>
              </w:rPr>
              <w:fldChar w:fldCharType="separate"/>
            </w:r>
            <w:r w:rsidR="00E91999">
              <w:rPr>
                <w:noProof/>
                <w:sz w:val="19"/>
                <w:szCs w:val="19"/>
                <w:lang w:val="en-US"/>
              </w:rPr>
              <w:t>4</w:t>
            </w:r>
            <w:r w:rsidR="00305540" w:rsidRPr="00C312AE">
              <w:rPr>
                <w:sz w:val="19"/>
                <w:szCs w:val="19"/>
                <w:lang w:val="en-US"/>
              </w:rPr>
              <w:fldChar w:fldCharType="end"/>
            </w:r>
            <w:bookmarkEnd w:id="4"/>
            <w:r w:rsidRPr="00C312AE">
              <w:rPr>
                <w:sz w:val="19"/>
                <w:szCs w:val="19"/>
                <w:lang w:val="en-US"/>
              </w:rPr>
              <w:t xml:space="preserve"> - CubeSat Kit</w:t>
            </w:r>
          </w:p>
        </w:tc>
        <w:tc>
          <w:tcPr>
            <w:tcW w:w="3422" w:type="dxa"/>
          </w:tcPr>
          <w:p w14:paraId="73800271" w14:textId="77777777" w:rsidR="000745B4" w:rsidRPr="00C312AE" w:rsidRDefault="000745B4" w:rsidP="001F7AB6">
            <w:pPr>
              <w:pStyle w:val="1"/>
              <w:keepNext/>
              <w:jc w:val="center"/>
              <w:rPr>
                <w:sz w:val="19"/>
                <w:szCs w:val="19"/>
              </w:rPr>
            </w:pPr>
            <w:r w:rsidRPr="00C312AE">
              <w:rPr>
                <w:noProof/>
                <w:sz w:val="19"/>
                <w:szCs w:val="19"/>
                <w:lang w:eastAsia="en-US"/>
              </w:rPr>
              <w:drawing>
                <wp:inline distT="0" distB="0" distL="0" distR="0" wp14:anchorId="4C0F5914" wp14:editId="03D93C6C">
                  <wp:extent cx="1175576" cy="1080000"/>
                  <wp:effectExtent l="0" t="0" r="5715" b="635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_Unit_CubeSat_S_4b8eaa9ad6cff.png"/>
                          <pic:cNvPicPr/>
                        </pic:nvPicPr>
                        <pic:blipFill rotWithShape="1">
                          <a:blip r:embed="rId14">
                            <a:extLst>
                              <a:ext uri="{28A0092B-C50C-407E-A947-70E740481C1C}">
                                <a14:useLocalDpi xmlns:a14="http://schemas.microsoft.com/office/drawing/2010/main" val="0"/>
                              </a:ext>
                            </a:extLst>
                          </a:blip>
                          <a:srcRect l="15860" t="10333" r="18011" b="14333"/>
                          <a:stretch/>
                        </pic:blipFill>
                        <pic:spPr bwMode="auto">
                          <a:xfrm>
                            <a:off x="0" y="0"/>
                            <a:ext cx="1175576" cy="1080000"/>
                          </a:xfrm>
                          <a:prstGeom prst="rect">
                            <a:avLst/>
                          </a:prstGeom>
                          <a:ln>
                            <a:noFill/>
                          </a:ln>
                          <a:extLst>
                            <a:ext uri="{53640926-AAD7-44D8-BBD7-CCE9431645EC}">
                              <a14:shadowObscured xmlns:a14="http://schemas.microsoft.com/office/drawing/2010/main"/>
                            </a:ext>
                          </a:extLst>
                        </pic:spPr>
                      </pic:pic>
                    </a:graphicData>
                  </a:graphic>
                </wp:inline>
              </w:drawing>
            </w:r>
          </w:p>
          <w:p w14:paraId="10EAA729" w14:textId="784052CA" w:rsidR="000745B4" w:rsidRPr="00C312AE" w:rsidRDefault="000745B4" w:rsidP="001F7AB6">
            <w:pPr>
              <w:pStyle w:val="Caption"/>
              <w:jc w:val="center"/>
              <w:rPr>
                <w:sz w:val="19"/>
                <w:szCs w:val="19"/>
                <w:lang w:val="en-US"/>
              </w:rPr>
            </w:pPr>
            <w:bookmarkStart w:id="5" w:name="_Ref440135815"/>
            <w:r w:rsidRPr="00C312AE">
              <w:rPr>
                <w:sz w:val="19"/>
                <w:szCs w:val="19"/>
                <w:lang w:val="en-US"/>
              </w:rPr>
              <w:t xml:space="preserve">Fig. </w:t>
            </w:r>
            <w:r w:rsidR="00305540" w:rsidRPr="00C312AE">
              <w:rPr>
                <w:sz w:val="19"/>
                <w:szCs w:val="19"/>
                <w:lang w:val="en-US"/>
              </w:rPr>
              <w:fldChar w:fldCharType="begin"/>
            </w:r>
            <w:r w:rsidRPr="00C312AE">
              <w:rPr>
                <w:sz w:val="19"/>
                <w:szCs w:val="19"/>
                <w:lang w:val="en-US"/>
              </w:rPr>
              <w:instrText xml:space="preserve"> SEQ Fig. \* ARABIC </w:instrText>
            </w:r>
            <w:r w:rsidR="00305540" w:rsidRPr="00C312AE">
              <w:rPr>
                <w:sz w:val="19"/>
                <w:szCs w:val="19"/>
                <w:lang w:val="en-US"/>
              </w:rPr>
              <w:fldChar w:fldCharType="separate"/>
            </w:r>
            <w:r w:rsidR="00E91999">
              <w:rPr>
                <w:noProof/>
                <w:sz w:val="19"/>
                <w:szCs w:val="19"/>
                <w:lang w:val="en-US"/>
              </w:rPr>
              <w:t>5</w:t>
            </w:r>
            <w:r w:rsidR="00305540" w:rsidRPr="00C312AE">
              <w:rPr>
                <w:sz w:val="19"/>
                <w:szCs w:val="19"/>
                <w:lang w:val="en-US"/>
              </w:rPr>
              <w:fldChar w:fldCharType="end"/>
            </w:r>
            <w:bookmarkEnd w:id="5"/>
            <w:r w:rsidRPr="00C312AE">
              <w:rPr>
                <w:sz w:val="19"/>
                <w:szCs w:val="19"/>
                <w:lang w:val="en-US"/>
              </w:rPr>
              <w:t xml:space="preserve"> - CubeSat Shop</w:t>
            </w:r>
          </w:p>
        </w:tc>
      </w:tr>
    </w:tbl>
    <w:p w14:paraId="045665A4" w14:textId="2C99F699" w:rsidR="0004664B" w:rsidRDefault="003E5225" w:rsidP="0033530D">
      <w:pPr>
        <w:spacing w:after="120" w:line="240" w:lineRule="auto"/>
        <w:rPr>
          <w:lang w:val="en-US"/>
        </w:rPr>
      </w:pPr>
      <w:r w:rsidRPr="00C312AE">
        <w:rPr>
          <w:lang w:val="en-US"/>
        </w:rPr>
        <w:t xml:space="preserve">Comparing the mass of the three analyzed cubes was observed that the </w:t>
      </w:r>
      <w:proofErr w:type="spellStart"/>
      <w:r w:rsidRPr="00C312AE">
        <w:rPr>
          <w:lang w:val="en-US"/>
        </w:rPr>
        <w:t>IMTSat</w:t>
      </w:r>
      <w:proofErr w:type="spellEnd"/>
      <w:r w:rsidRPr="00C312AE">
        <w:rPr>
          <w:lang w:val="en-US"/>
        </w:rPr>
        <w:t xml:space="preserve"> has the largest mass as listed on </w:t>
      </w:r>
      <w:r w:rsidRPr="00C312AE">
        <w:rPr>
          <w:szCs w:val="22"/>
          <w:lang w:val="en-US"/>
        </w:rPr>
        <w:fldChar w:fldCharType="begin"/>
      </w:r>
      <w:r w:rsidRPr="00C312AE">
        <w:rPr>
          <w:szCs w:val="22"/>
          <w:lang w:val="en-US"/>
        </w:rPr>
        <w:instrText xml:space="preserve"> REF _Ref440136163 \h  \* MERGEFORMAT </w:instrText>
      </w:r>
      <w:r w:rsidRPr="00C312AE">
        <w:rPr>
          <w:szCs w:val="22"/>
          <w:lang w:val="en-US"/>
        </w:rPr>
      </w:r>
      <w:r w:rsidRPr="00C312AE">
        <w:rPr>
          <w:szCs w:val="22"/>
          <w:lang w:val="en-US"/>
        </w:rPr>
        <w:fldChar w:fldCharType="separate"/>
      </w:r>
      <w:r w:rsidR="00E91999" w:rsidRPr="00E91999">
        <w:rPr>
          <w:szCs w:val="22"/>
          <w:lang w:val="en-US"/>
        </w:rPr>
        <w:t xml:space="preserve">Tab. </w:t>
      </w:r>
      <w:r w:rsidR="00E91999" w:rsidRPr="00E91999">
        <w:rPr>
          <w:noProof/>
          <w:szCs w:val="22"/>
          <w:lang w:val="en-US"/>
        </w:rPr>
        <w:t>1</w:t>
      </w:r>
      <w:r w:rsidRPr="00C312AE">
        <w:rPr>
          <w:szCs w:val="22"/>
          <w:lang w:val="en-US"/>
        </w:rPr>
        <w:fldChar w:fldCharType="end"/>
      </w:r>
      <w:r w:rsidRPr="00C312AE">
        <w:rPr>
          <w:lang w:val="en-US"/>
        </w:rPr>
        <w:t>.</w:t>
      </w:r>
    </w:p>
    <w:tbl>
      <w:tblPr>
        <w:tblStyle w:val="TableGrid"/>
        <w:tblW w:w="0" w:type="auto"/>
        <w:jc w:val="center"/>
        <w:tblLayout w:type="fixed"/>
        <w:tblLook w:val="04A0" w:firstRow="1" w:lastRow="0" w:firstColumn="1" w:lastColumn="0" w:noHBand="0" w:noVBand="1"/>
      </w:tblPr>
      <w:tblGrid>
        <w:gridCol w:w="1199"/>
        <w:gridCol w:w="1199"/>
        <w:gridCol w:w="1199"/>
        <w:gridCol w:w="1199"/>
      </w:tblGrid>
      <w:tr w:rsidR="00466B8C" w:rsidRPr="00C312AE" w14:paraId="22C85617" w14:textId="77777777" w:rsidTr="001D4A3E">
        <w:trPr>
          <w:trHeight w:val="283"/>
          <w:jc w:val="center"/>
        </w:trPr>
        <w:tc>
          <w:tcPr>
            <w:tcW w:w="1199" w:type="dxa"/>
            <w:vAlign w:val="center"/>
          </w:tcPr>
          <w:p w14:paraId="0185E82C" w14:textId="77777777" w:rsidR="00466B8C" w:rsidRPr="00C312AE" w:rsidRDefault="0013041D" w:rsidP="00466B8C">
            <w:pPr>
              <w:pStyle w:val="1"/>
              <w:jc w:val="center"/>
            </w:pPr>
            <w:r w:rsidRPr="00C312AE">
              <w:t>Mass</w:t>
            </w:r>
            <w:r w:rsidR="00466B8C" w:rsidRPr="00C312AE">
              <w:t xml:space="preserve"> [g]</w:t>
            </w:r>
          </w:p>
        </w:tc>
        <w:tc>
          <w:tcPr>
            <w:tcW w:w="1199" w:type="dxa"/>
            <w:vAlign w:val="center"/>
          </w:tcPr>
          <w:p w14:paraId="09289E2E" w14:textId="77777777" w:rsidR="00466B8C" w:rsidRPr="00C312AE" w:rsidRDefault="00466B8C" w:rsidP="00466B8C">
            <w:pPr>
              <w:pStyle w:val="1"/>
              <w:jc w:val="center"/>
            </w:pPr>
            <w:proofErr w:type="spellStart"/>
            <w:r w:rsidRPr="00C312AE">
              <w:t>IMTSat</w:t>
            </w:r>
            <w:proofErr w:type="spellEnd"/>
          </w:p>
        </w:tc>
        <w:tc>
          <w:tcPr>
            <w:tcW w:w="1199" w:type="dxa"/>
            <w:vAlign w:val="center"/>
          </w:tcPr>
          <w:p w14:paraId="7648F50B" w14:textId="77777777" w:rsidR="00466B8C" w:rsidRPr="00C312AE" w:rsidRDefault="00466B8C" w:rsidP="00466B8C">
            <w:pPr>
              <w:pStyle w:val="1"/>
              <w:jc w:val="center"/>
            </w:pPr>
            <w:r w:rsidRPr="00C312AE">
              <w:t>CubeSat Shop</w:t>
            </w:r>
          </w:p>
        </w:tc>
        <w:tc>
          <w:tcPr>
            <w:tcW w:w="1199" w:type="dxa"/>
            <w:vAlign w:val="center"/>
          </w:tcPr>
          <w:p w14:paraId="67EDA463" w14:textId="77777777" w:rsidR="00466B8C" w:rsidRPr="00C312AE" w:rsidRDefault="00466B8C" w:rsidP="00466B8C">
            <w:pPr>
              <w:pStyle w:val="1"/>
              <w:jc w:val="center"/>
            </w:pPr>
            <w:r w:rsidRPr="00C312AE">
              <w:t>CubeSat Kit</w:t>
            </w:r>
          </w:p>
        </w:tc>
      </w:tr>
      <w:tr w:rsidR="00466B8C" w:rsidRPr="00C312AE" w14:paraId="765031C6" w14:textId="77777777" w:rsidTr="001D4A3E">
        <w:trPr>
          <w:trHeight w:val="283"/>
          <w:jc w:val="center"/>
        </w:trPr>
        <w:tc>
          <w:tcPr>
            <w:tcW w:w="1199" w:type="dxa"/>
            <w:vAlign w:val="center"/>
          </w:tcPr>
          <w:p w14:paraId="7A9B67F3" w14:textId="77777777" w:rsidR="00466B8C" w:rsidRPr="00C312AE" w:rsidRDefault="00466B8C" w:rsidP="00466B8C">
            <w:pPr>
              <w:pStyle w:val="1"/>
              <w:jc w:val="center"/>
            </w:pPr>
            <w:r w:rsidRPr="00C312AE">
              <w:t>PSM</w:t>
            </w:r>
            <w:r w:rsidRPr="00C312AE">
              <w:rPr>
                <w:rStyle w:val="FootnoteReference"/>
              </w:rPr>
              <w:footnoteReference w:id="3"/>
            </w:r>
          </w:p>
        </w:tc>
        <w:tc>
          <w:tcPr>
            <w:tcW w:w="1199" w:type="dxa"/>
            <w:vAlign w:val="center"/>
          </w:tcPr>
          <w:p w14:paraId="36EFCCF0" w14:textId="77777777" w:rsidR="00466B8C" w:rsidRPr="00C312AE" w:rsidRDefault="00466B8C" w:rsidP="00466B8C">
            <w:pPr>
              <w:pStyle w:val="1"/>
              <w:jc w:val="center"/>
            </w:pPr>
            <w:r w:rsidRPr="00C312AE">
              <w:t>165</w:t>
            </w:r>
          </w:p>
        </w:tc>
        <w:tc>
          <w:tcPr>
            <w:tcW w:w="1199" w:type="dxa"/>
            <w:vAlign w:val="center"/>
          </w:tcPr>
          <w:p w14:paraId="2895F02D" w14:textId="77777777" w:rsidR="00466B8C" w:rsidRPr="00C312AE" w:rsidRDefault="00466B8C" w:rsidP="00466B8C">
            <w:pPr>
              <w:pStyle w:val="1"/>
              <w:jc w:val="center"/>
            </w:pPr>
            <w:r w:rsidRPr="00C312AE">
              <w:t>100</w:t>
            </w:r>
          </w:p>
        </w:tc>
        <w:tc>
          <w:tcPr>
            <w:tcW w:w="1199" w:type="dxa"/>
            <w:vAlign w:val="center"/>
          </w:tcPr>
          <w:p w14:paraId="1B2BB1C9" w14:textId="77777777" w:rsidR="00466B8C" w:rsidRPr="00C312AE" w:rsidRDefault="00A24958" w:rsidP="00466B8C">
            <w:pPr>
              <w:pStyle w:val="1"/>
              <w:jc w:val="center"/>
            </w:pPr>
            <w:r w:rsidRPr="00C312AE">
              <w:t>-</w:t>
            </w:r>
          </w:p>
        </w:tc>
      </w:tr>
      <w:tr w:rsidR="00466B8C" w:rsidRPr="00C312AE" w14:paraId="5A5610EA" w14:textId="77777777" w:rsidTr="001D4A3E">
        <w:trPr>
          <w:trHeight w:val="283"/>
          <w:jc w:val="center"/>
        </w:trPr>
        <w:tc>
          <w:tcPr>
            <w:tcW w:w="1199" w:type="dxa"/>
            <w:vAlign w:val="center"/>
          </w:tcPr>
          <w:p w14:paraId="7D927D40" w14:textId="77777777" w:rsidR="00466B8C" w:rsidRPr="00C312AE" w:rsidRDefault="00466B8C" w:rsidP="00466B8C">
            <w:pPr>
              <w:pStyle w:val="1"/>
              <w:jc w:val="center"/>
            </w:pPr>
            <w:r w:rsidRPr="00C312AE">
              <w:t>SSM</w:t>
            </w:r>
            <w:r w:rsidRPr="00C312AE">
              <w:rPr>
                <w:rStyle w:val="FootnoteReference"/>
              </w:rPr>
              <w:footnoteReference w:id="4"/>
            </w:r>
          </w:p>
        </w:tc>
        <w:tc>
          <w:tcPr>
            <w:tcW w:w="1199" w:type="dxa"/>
            <w:vAlign w:val="center"/>
          </w:tcPr>
          <w:p w14:paraId="77DBF80F" w14:textId="77777777" w:rsidR="00466B8C" w:rsidRPr="00C312AE" w:rsidRDefault="00996910" w:rsidP="00466B8C">
            <w:pPr>
              <w:pStyle w:val="1"/>
              <w:jc w:val="center"/>
            </w:pPr>
            <w:r w:rsidRPr="00C312AE">
              <w:t>340</w:t>
            </w:r>
          </w:p>
        </w:tc>
        <w:tc>
          <w:tcPr>
            <w:tcW w:w="1199" w:type="dxa"/>
            <w:vAlign w:val="center"/>
          </w:tcPr>
          <w:p w14:paraId="4CC8425F" w14:textId="77777777" w:rsidR="00466B8C" w:rsidRPr="00C312AE" w:rsidRDefault="00466B8C" w:rsidP="00466B8C">
            <w:pPr>
              <w:pStyle w:val="1"/>
              <w:jc w:val="center"/>
            </w:pPr>
            <w:r w:rsidRPr="00C312AE">
              <w:t>200</w:t>
            </w:r>
          </w:p>
        </w:tc>
        <w:tc>
          <w:tcPr>
            <w:tcW w:w="1199" w:type="dxa"/>
            <w:vAlign w:val="center"/>
          </w:tcPr>
          <w:p w14:paraId="39A71825" w14:textId="77777777" w:rsidR="00466B8C" w:rsidRPr="00C312AE" w:rsidRDefault="00A24958" w:rsidP="00DB55C3">
            <w:pPr>
              <w:pStyle w:val="1"/>
              <w:keepNext/>
              <w:jc w:val="center"/>
            </w:pPr>
            <w:r w:rsidRPr="00C312AE">
              <w:t>243</w:t>
            </w:r>
          </w:p>
        </w:tc>
      </w:tr>
    </w:tbl>
    <w:p w14:paraId="32D3DA2B" w14:textId="12489363" w:rsidR="002C3B2D" w:rsidRPr="00C312AE" w:rsidRDefault="00DB55C3" w:rsidP="00DB55C3">
      <w:pPr>
        <w:pStyle w:val="Caption"/>
        <w:jc w:val="center"/>
        <w:rPr>
          <w:sz w:val="19"/>
          <w:szCs w:val="19"/>
          <w:lang w:val="en-US"/>
        </w:rPr>
      </w:pPr>
      <w:bookmarkStart w:id="6" w:name="_Ref440136163"/>
      <w:r w:rsidRPr="00C312AE">
        <w:rPr>
          <w:sz w:val="19"/>
          <w:szCs w:val="19"/>
          <w:lang w:val="en-US"/>
        </w:rPr>
        <w:t xml:space="preserve">Tab. </w:t>
      </w:r>
      <w:r w:rsidR="00305540" w:rsidRPr="00C312AE">
        <w:rPr>
          <w:sz w:val="19"/>
          <w:szCs w:val="19"/>
          <w:lang w:val="en-US"/>
        </w:rPr>
        <w:fldChar w:fldCharType="begin"/>
      </w:r>
      <w:r w:rsidRPr="00C312AE">
        <w:rPr>
          <w:sz w:val="19"/>
          <w:szCs w:val="19"/>
          <w:lang w:val="en-US"/>
        </w:rPr>
        <w:instrText xml:space="preserve"> SEQ Tab. \* ARABIC </w:instrText>
      </w:r>
      <w:r w:rsidR="00305540" w:rsidRPr="00C312AE">
        <w:rPr>
          <w:sz w:val="19"/>
          <w:szCs w:val="19"/>
          <w:lang w:val="en-US"/>
        </w:rPr>
        <w:fldChar w:fldCharType="separate"/>
      </w:r>
      <w:r w:rsidR="00E91999">
        <w:rPr>
          <w:noProof/>
          <w:sz w:val="19"/>
          <w:szCs w:val="19"/>
          <w:lang w:val="en-US"/>
        </w:rPr>
        <w:t>1</w:t>
      </w:r>
      <w:r w:rsidR="00305540" w:rsidRPr="00C312AE">
        <w:rPr>
          <w:sz w:val="19"/>
          <w:szCs w:val="19"/>
          <w:lang w:val="en-US"/>
        </w:rPr>
        <w:fldChar w:fldCharType="end"/>
      </w:r>
      <w:bookmarkEnd w:id="6"/>
      <w:r w:rsidR="00F509C0" w:rsidRPr="00C312AE">
        <w:rPr>
          <w:sz w:val="19"/>
          <w:szCs w:val="19"/>
          <w:lang w:val="en-US"/>
        </w:rPr>
        <w:t xml:space="preserve"> – Comparison of masses</w:t>
      </w:r>
    </w:p>
    <w:p w14:paraId="05668D70" w14:textId="6C0954A7" w:rsidR="00EE50E6" w:rsidRPr="00C312AE" w:rsidRDefault="00EE50E6" w:rsidP="00EE50E6">
      <w:pPr>
        <w:spacing w:line="240" w:lineRule="auto"/>
        <w:rPr>
          <w:lang w:val="en-US"/>
        </w:rPr>
      </w:pPr>
      <w:r w:rsidRPr="00C312AE">
        <w:rPr>
          <w:lang w:val="en-US"/>
        </w:rPr>
        <w:lastRenderedPageBreak/>
        <w:t>Ho</w:t>
      </w:r>
      <w:r w:rsidR="00B53D37">
        <w:rPr>
          <w:lang w:val="en-US"/>
        </w:rPr>
        <w:t>wever, whe</w:t>
      </w:r>
      <w:bookmarkStart w:id="7" w:name="_GoBack"/>
      <w:bookmarkEnd w:id="7"/>
      <w:r w:rsidR="00B53D37">
        <w:rPr>
          <w:lang w:val="en-US"/>
        </w:rPr>
        <w:t>n comparing the usable</w:t>
      </w:r>
      <w:r w:rsidRPr="00C312AE">
        <w:rPr>
          <w:lang w:val="en-US"/>
        </w:rPr>
        <w:t xml:space="preserve"> area between the three analyzed cubes, it can be seen that the </w:t>
      </w:r>
      <w:proofErr w:type="spellStart"/>
      <w:r w:rsidRPr="00C312AE">
        <w:rPr>
          <w:lang w:val="en-US"/>
        </w:rPr>
        <w:t>IMTSat</w:t>
      </w:r>
      <w:proofErr w:type="spellEnd"/>
      <w:r w:rsidRPr="00C312AE">
        <w:rPr>
          <w:lang w:val="en-US"/>
        </w:rPr>
        <w:t xml:space="preserve"> has a larger area compared to the other (about 27% compared to the CubeSat Shop and 30% to the CubeSat Kit) as listed on </w:t>
      </w:r>
      <w:r w:rsidRPr="00C312AE">
        <w:rPr>
          <w:szCs w:val="22"/>
          <w:lang w:val="en-US"/>
        </w:rPr>
        <w:fldChar w:fldCharType="begin"/>
      </w:r>
      <w:r w:rsidRPr="00C312AE">
        <w:rPr>
          <w:szCs w:val="22"/>
          <w:lang w:val="en-US"/>
        </w:rPr>
        <w:instrText xml:space="preserve"> REF _Ref440136599 \h  \* MERGEFORMAT </w:instrText>
      </w:r>
      <w:r w:rsidRPr="00C312AE">
        <w:rPr>
          <w:szCs w:val="22"/>
          <w:lang w:val="en-US"/>
        </w:rPr>
      </w:r>
      <w:r w:rsidRPr="00C312AE">
        <w:rPr>
          <w:szCs w:val="22"/>
          <w:lang w:val="en-US"/>
        </w:rPr>
        <w:fldChar w:fldCharType="separate"/>
      </w:r>
      <w:r w:rsidR="00E91999" w:rsidRPr="00E91999">
        <w:rPr>
          <w:szCs w:val="22"/>
          <w:lang w:val="en-US"/>
        </w:rPr>
        <w:t>Tab. 2</w:t>
      </w:r>
      <w:r w:rsidRPr="00C312AE">
        <w:rPr>
          <w:szCs w:val="22"/>
          <w:lang w:val="en-US"/>
        </w:rPr>
        <w:fldChar w:fldCharType="end"/>
      </w:r>
      <w:r w:rsidRPr="00C312AE">
        <w:rPr>
          <w:lang w:val="en-US"/>
        </w:rPr>
        <w:t>.</w:t>
      </w:r>
    </w:p>
    <w:p w14:paraId="4DBF5E98" w14:textId="66A7101C" w:rsidR="000232D9" w:rsidRPr="00C312AE" w:rsidRDefault="000232D9" w:rsidP="00323AFE">
      <w:pPr>
        <w:pStyle w:val="1"/>
      </w:pPr>
    </w:p>
    <w:tbl>
      <w:tblPr>
        <w:tblStyle w:val="TableGrid"/>
        <w:tblW w:w="6010" w:type="dxa"/>
        <w:jc w:val="center"/>
        <w:tblLayout w:type="fixed"/>
        <w:tblLook w:val="04A0" w:firstRow="1" w:lastRow="0" w:firstColumn="1" w:lastColumn="0" w:noHBand="0" w:noVBand="1"/>
      </w:tblPr>
      <w:tblGrid>
        <w:gridCol w:w="2324"/>
        <w:gridCol w:w="964"/>
        <w:gridCol w:w="964"/>
        <w:gridCol w:w="964"/>
        <w:gridCol w:w="794"/>
      </w:tblGrid>
      <w:tr w:rsidR="008C2875" w:rsidRPr="00C312AE" w14:paraId="0EFA9665" w14:textId="04F25C5E" w:rsidTr="008C2875">
        <w:trPr>
          <w:trHeight w:val="283"/>
          <w:jc w:val="center"/>
        </w:trPr>
        <w:tc>
          <w:tcPr>
            <w:tcW w:w="2324" w:type="dxa"/>
            <w:tcBorders>
              <w:top w:val="single" w:sz="4" w:space="0" w:color="FFFFFF" w:themeColor="background1"/>
              <w:left w:val="single" w:sz="4" w:space="0" w:color="FFFFFF" w:themeColor="background1"/>
            </w:tcBorders>
            <w:vAlign w:val="center"/>
          </w:tcPr>
          <w:p w14:paraId="419CD119" w14:textId="77777777" w:rsidR="00171066" w:rsidRPr="00C312AE" w:rsidRDefault="00171066" w:rsidP="00EB3781">
            <w:pPr>
              <w:pStyle w:val="1"/>
              <w:jc w:val="center"/>
            </w:pPr>
          </w:p>
        </w:tc>
        <w:tc>
          <w:tcPr>
            <w:tcW w:w="964" w:type="dxa"/>
            <w:vAlign w:val="center"/>
          </w:tcPr>
          <w:p w14:paraId="380E8ACB" w14:textId="77777777" w:rsidR="00171066" w:rsidRPr="00C312AE" w:rsidRDefault="00171066" w:rsidP="008C2875">
            <w:pPr>
              <w:pStyle w:val="1"/>
              <w:jc w:val="center"/>
            </w:pPr>
            <w:proofErr w:type="spellStart"/>
            <w:r w:rsidRPr="00C312AE">
              <w:t>IMTSat</w:t>
            </w:r>
            <w:proofErr w:type="spellEnd"/>
          </w:p>
        </w:tc>
        <w:tc>
          <w:tcPr>
            <w:tcW w:w="964" w:type="dxa"/>
            <w:vAlign w:val="center"/>
          </w:tcPr>
          <w:p w14:paraId="20EF5801" w14:textId="77777777" w:rsidR="00171066" w:rsidRPr="00C312AE" w:rsidRDefault="00171066" w:rsidP="008C2875">
            <w:pPr>
              <w:pStyle w:val="1"/>
              <w:jc w:val="center"/>
            </w:pPr>
            <w:r w:rsidRPr="00C312AE">
              <w:t>CubeSat Shop</w:t>
            </w:r>
          </w:p>
        </w:tc>
        <w:tc>
          <w:tcPr>
            <w:tcW w:w="964" w:type="dxa"/>
            <w:tcBorders>
              <w:right w:val="double" w:sz="4" w:space="0" w:color="000000"/>
            </w:tcBorders>
            <w:vAlign w:val="center"/>
          </w:tcPr>
          <w:p w14:paraId="190FD211" w14:textId="77777777" w:rsidR="00171066" w:rsidRPr="00C312AE" w:rsidRDefault="00171066" w:rsidP="008C2875">
            <w:pPr>
              <w:pStyle w:val="1"/>
              <w:jc w:val="center"/>
            </w:pPr>
            <w:r w:rsidRPr="00C312AE">
              <w:t>CubeSat Kit</w:t>
            </w:r>
          </w:p>
        </w:tc>
        <w:tc>
          <w:tcPr>
            <w:tcW w:w="794" w:type="dxa"/>
            <w:tcBorders>
              <w:left w:val="double" w:sz="4" w:space="0" w:color="000000"/>
            </w:tcBorders>
            <w:vAlign w:val="center"/>
          </w:tcPr>
          <w:p w14:paraId="60CE43DC" w14:textId="6700D1B4" w:rsidR="00171066" w:rsidRPr="00C312AE" w:rsidRDefault="00171066" w:rsidP="008C2875">
            <w:pPr>
              <w:pStyle w:val="1"/>
              <w:jc w:val="center"/>
            </w:pPr>
            <w:r>
              <w:t>Unit</w:t>
            </w:r>
          </w:p>
        </w:tc>
      </w:tr>
      <w:tr w:rsidR="008C2875" w:rsidRPr="00C312AE" w14:paraId="42CE76B5" w14:textId="640E3439" w:rsidTr="008C2875">
        <w:trPr>
          <w:trHeight w:val="283"/>
          <w:jc w:val="center"/>
        </w:trPr>
        <w:tc>
          <w:tcPr>
            <w:tcW w:w="2324" w:type="dxa"/>
            <w:vAlign w:val="center"/>
          </w:tcPr>
          <w:p w14:paraId="3E68475B" w14:textId="25B7C945" w:rsidR="00171066" w:rsidRPr="00C312AE" w:rsidRDefault="00171066" w:rsidP="00B1244A">
            <w:pPr>
              <w:pStyle w:val="1"/>
              <w:jc w:val="center"/>
            </w:pPr>
            <w:r w:rsidRPr="00C312AE">
              <w:t>PCB stacking</w:t>
            </w:r>
          </w:p>
        </w:tc>
        <w:tc>
          <w:tcPr>
            <w:tcW w:w="964" w:type="dxa"/>
            <w:vAlign w:val="center"/>
          </w:tcPr>
          <w:p w14:paraId="41863D68" w14:textId="77777777" w:rsidR="00171066" w:rsidRPr="00C312AE" w:rsidRDefault="00171066" w:rsidP="008C2875">
            <w:pPr>
              <w:pStyle w:val="1"/>
              <w:jc w:val="center"/>
            </w:pPr>
            <w:r w:rsidRPr="00C312AE">
              <w:t>73x73</w:t>
            </w:r>
          </w:p>
        </w:tc>
        <w:tc>
          <w:tcPr>
            <w:tcW w:w="964" w:type="dxa"/>
            <w:vAlign w:val="center"/>
          </w:tcPr>
          <w:p w14:paraId="55EEA655" w14:textId="77777777" w:rsidR="00171066" w:rsidRPr="00C312AE" w:rsidRDefault="00171066" w:rsidP="008C2875">
            <w:pPr>
              <w:pStyle w:val="1"/>
              <w:jc w:val="center"/>
            </w:pPr>
            <w:r w:rsidRPr="00C312AE">
              <w:t>94x94</w:t>
            </w:r>
          </w:p>
        </w:tc>
        <w:tc>
          <w:tcPr>
            <w:tcW w:w="964" w:type="dxa"/>
            <w:tcBorders>
              <w:right w:val="double" w:sz="4" w:space="0" w:color="000000"/>
            </w:tcBorders>
            <w:vAlign w:val="center"/>
          </w:tcPr>
          <w:p w14:paraId="3F6FE5C4" w14:textId="77777777" w:rsidR="00171066" w:rsidRPr="00C312AE" w:rsidRDefault="00171066" w:rsidP="008C2875">
            <w:pPr>
              <w:pStyle w:val="1"/>
              <w:jc w:val="center"/>
            </w:pPr>
            <w:r w:rsidRPr="00C312AE">
              <w:t>96x90</w:t>
            </w:r>
          </w:p>
        </w:tc>
        <w:tc>
          <w:tcPr>
            <w:tcW w:w="794" w:type="dxa"/>
            <w:tcBorders>
              <w:left w:val="double" w:sz="4" w:space="0" w:color="000000"/>
            </w:tcBorders>
            <w:vAlign w:val="center"/>
          </w:tcPr>
          <w:p w14:paraId="0FF65EBA" w14:textId="1058CC50" w:rsidR="00171066" w:rsidRPr="00C312AE" w:rsidRDefault="00171066" w:rsidP="008C2875">
            <w:pPr>
              <w:pStyle w:val="1"/>
              <w:jc w:val="center"/>
            </w:pPr>
            <w:r>
              <w:t>[mm]</w:t>
            </w:r>
          </w:p>
        </w:tc>
      </w:tr>
      <w:tr w:rsidR="008C2875" w:rsidRPr="00C312AE" w14:paraId="76506060" w14:textId="799CCE3F" w:rsidTr="008C2875">
        <w:trPr>
          <w:trHeight w:val="283"/>
          <w:jc w:val="center"/>
        </w:trPr>
        <w:tc>
          <w:tcPr>
            <w:tcW w:w="2324" w:type="dxa"/>
            <w:vAlign w:val="center"/>
          </w:tcPr>
          <w:p w14:paraId="05ACC3D1" w14:textId="16AEB904" w:rsidR="00171066" w:rsidRPr="00C312AE" w:rsidRDefault="00171066" w:rsidP="00B1244A">
            <w:pPr>
              <w:pStyle w:val="1"/>
              <w:jc w:val="center"/>
            </w:pPr>
            <w:r w:rsidRPr="00C312AE">
              <w:t>Stacking area</w:t>
            </w:r>
          </w:p>
        </w:tc>
        <w:tc>
          <w:tcPr>
            <w:tcW w:w="964" w:type="dxa"/>
            <w:vAlign w:val="center"/>
          </w:tcPr>
          <w:p w14:paraId="4FE0D608" w14:textId="77777777" w:rsidR="00171066" w:rsidRPr="00C312AE" w:rsidRDefault="00171066" w:rsidP="008C2875">
            <w:pPr>
              <w:pStyle w:val="1"/>
              <w:jc w:val="center"/>
            </w:pPr>
            <w:r w:rsidRPr="00C312AE">
              <w:t>5329</w:t>
            </w:r>
          </w:p>
        </w:tc>
        <w:tc>
          <w:tcPr>
            <w:tcW w:w="964" w:type="dxa"/>
            <w:vAlign w:val="center"/>
          </w:tcPr>
          <w:p w14:paraId="7F7FD814" w14:textId="77777777" w:rsidR="00171066" w:rsidRPr="00C312AE" w:rsidRDefault="00171066" w:rsidP="008C2875">
            <w:pPr>
              <w:pStyle w:val="1"/>
              <w:jc w:val="center"/>
            </w:pPr>
            <w:r w:rsidRPr="00C312AE">
              <w:t>8836</w:t>
            </w:r>
          </w:p>
        </w:tc>
        <w:tc>
          <w:tcPr>
            <w:tcW w:w="964" w:type="dxa"/>
            <w:tcBorders>
              <w:right w:val="double" w:sz="4" w:space="0" w:color="000000"/>
            </w:tcBorders>
            <w:vAlign w:val="center"/>
          </w:tcPr>
          <w:p w14:paraId="66917C09" w14:textId="77777777" w:rsidR="00171066" w:rsidRPr="00C312AE" w:rsidRDefault="00171066" w:rsidP="008C2875">
            <w:pPr>
              <w:pStyle w:val="1"/>
              <w:jc w:val="center"/>
            </w:pPr>
            <w:r w:rsidRPr="00C312AE">
              <w:t>8640</w:t>
            </w:r>
          </w:p>
        </w:tc>
        <w:tc>
          <w:tcPr>
            <w:tcW w:w="794" w:type="dxa"/>
            <w:tcBorders>
              <w:left w:val="double" w:sz="4" w:space="0" w:color="000000"/>
            </w:tcBorders>
            <w:vAlign w:val="center"/>
          </w:tcPr>
          <w:p w14:paraId="0FA14E6F" w14:textId="241452B6" w:rsidR="00171066" w:rsidRPr="00C312AE" w:rsidRDefault="00171066" w:rsidP="008C2875">
            <w:pPr>
              <w:pStyle w:val="1"/>
              <w:jc w:val="center"/>
            </w:pPr>
            <w:r>
              <w:t>[mm²]</w:t>
            </w:r>
          </w:p>
        </w:tc>
      </w:tr>
      <w:tr w:rsidR="008C2875" w:rsidRPr="00C312AE" w14:paraId="6CFB9CCA" w14:textId="3A4AC26E" w:rsidTr="008C2875">
        <w:trPr>
          <w:trHeight w:val="283"/>
          <w:jc w:val="center"/>
        </w:trPr>
        <w:tc>
          <w:tcPr>
            <w:tcW w:w="2324" w:type="dxa"/>
            <w:vAlign w:val="center"/>
          </w:tcPr>
          <w:p w14:paraId="048E2D6D" w14:textId="77777777" w:rsidR="00171066" w:rsidRPr="00C312AE" w:rsidRDefault="00171066" w:rsidP="00EB3781">
            <w:pPr>
              <w:pStyle w:val="1"/>
              <w:jc w:val="center"/>
            </w:pPr>
            <w:r w:rsidRPr="00C312AE">
              <w:t>Nº of stacking elements</w:t>
            </w:r>
          </w:p>
        </w:tc>
        <w:tc>
          <w:tcPr>
            <w:tcW w:w="964" w:type="dxa"/>
            <w:vAlign w:val="center"/>
          </w:tcPr>
          <w:p w14:paraId="5D716D76" w14:textId="77777777" w:rsidR="00171066" w:rsidRPr="00C312AE" w:rsidRDefault="00171066" w:rsidP="008C2875">
            <w:pPr>
              <w:pStyle w:val="1"/>
              <w:jc w:val="center"/>
            </w:pPr>
            <w:r w:rsidRPr="00C312AE">
              <w:t>5</w:t>
            </w:r>
          </w:p>
        </w:tc>
        <w:tc>
          <w:tcPr>
            <w:tcW w:w="964" w:type="dxa"/>
            <w:vAlign w:val="center"/>
          </w:tcPr>
          <w:p w14:paraId="638130EA" w14:textId="77777777" w:rsidR="00171066" w:rsidRPr="00C312AE" w:rsidRDefault="00171066" w:rsidP="008C2875">
            <w:pPr>
              <w:pStyle w:val="1"/>
              <w:jc w:val="center"/>
            </w:pPr>
            <w:r w:rsidRPr="00C312AE">
              <w:t>5</w:t>
            </w:r>
          </w:p>
        </w:tc>
        <w:tc>
          <w:tcPr>
            <w:tcW w:w="964" w:type="dxa"/>
            <w:tcBorders>
              <w:right w:val="double" w:sz="4" w:space="0" w:color="000000"/>
            </w:tcBorders>
            <w:vAlign w:val="center"/>
          </w:tcPr>
          <w:p w14:paraId="6E3E742C" w14:textId="77777777" w:rsidR="00171066" w:rsidRPr="00C312AE" w:rsidRDefault="00171066" w:rsidP="008C2875">
            <w:pPr>
              <w:pStyle w:val="1"/>
              <w:jc w:val="center"/>
            </w:pPr>
            <w:r w:rsidRPr="00C312AE">
              <w:t>5</w:t>
            </w:r>
          </w:p>
        </w:tc>
        <w:tc>
          <w:tcPr>
            <w:tcW w:w="794" w:type="dxa"/>
            <w:tcBorders>
              <w:left w:val="double" w:sz="4" w:space="0" w:color="000000"/>
            </w:tcBorders>
            <w:vAlign w:val="center"/>
          </w:tcPr>
          <w:p w14:paraId="6111C216" w14:textId="4A06F31F" w:rsidR="00171066" w:rsidRPr="00C312AE" w:rsidRDefault="00171066" w:rsidP="008C2875">
            <w:pPr>
              <w:pStyle w:val="1"/>
              <w:jc w:val="center"/>
            </w:pPr>
            <w:r>
              <w:t>-</w:t>
            </w:r>
          </w:p>
        </w:tc>
      </w:tr>
      <w:tr w:rsidR="008C2875" w:rsidRPr="00C312AE" w14:paraId="3D293BD9" w14:textId="014FB4D1" w:rsidTr="008C2875">
        <w:trPr>
          <w:trHeight w:val="283"/>
          <w:jc w:val="center"/>
        </w:trPr>
        <w:tc>
          <w:tcPr>
            <w:tcW w:w="2324" w:type="dxa"/>
            <w:vAlign w:val="center"/>
          </w:tcPr>
          <w:p w14:paraId="0BBAE54D" w14:textId="77777777" w:rsidR="00171066" w:rsidRPr="00C312AE" w:rsidRDefault="00171066" w:rsidP="00171066">
            <w:pPr>
              <w:pStyle w:val="1"/>
              <w:jc w:val="center"/>
            </w:pPr>
            <w:r w:rsidRPr="00C312AE">
              <w:t>PCB side</w:t>
            </w:r>
          </w:p>
        </w:tc>
        <w:tc>
          <w:tcPr>
            <w:tcW w:w="964" w:type="dxa"/>
            <w:vAlign w:val="center"/>
          </w:tcPr>
          <w:p w14:paraId="1BFB6E73" w14:textId="77777777" w:rsidR="00171066" w:rsidRPr="00C312AE" w:rsidRDefault="00171066" w:rsidP="008C2875">
            <w:pPr>
              <w:pStyle w:val="1"/>
              <w:jc w:val="center"/>
            </w:pPr>
            <w:r w:rsidRPr="00C312AE">
              <w:t>75x75</w:t>
            </w:r>
          </w:p>
        </w:tc>
        <w:tc>
          <w:tcPr>
            <w:tcW w:w="964" w:type="dxa"/>
            <w:vAlign w:val="center"/>
          </w:tcPr>
          <w:p w14:paraId="17C90374" w14:textId="77777777" w:rsidR="00171066" w:rsidRPr="00C312AE" w:rsidRDefault="00171066" w:rsidP="008C2875">
            <w:pPr>
              <w:pStyle w:val="1"/>
              <w:jc w:val="center"/>
            </w:pPr>
            <w:r w:rsidRPr="00C312AE">
              <w:t>-</w:t>
            </w:r>
          </w:p>
        </w:tc>
        <w:tc>
          <w:tcPr>
            <w:tcW w:w="964" w:type="dxa"/>
            <w:tcBorders>
              <w:right w:val="double" w:sz="4" w:space="0" w:color="000000"/>
            </w:tcBorders>
            <w:vAlign w:val="center"/>
          </w:tcPr>
          <w:p w14:paraId="15962C2B" w14:textId="77777777" w:rsidR="00171066" w:rsidRPr="00C312AE" w:rsidRDefault="00171066" w:rsidP="008C2875">
            <w:pPr>
              <w:pStyle w:val="1"/>
              <w:jc w:val="center"/>
            </w:pPr>
            <w:r w:rsidRPr="00C312AE">
              <w:t>-</w:t>
            </w:r>
          </w:p>
        </w:tc>
        <w:tc>
          <w:tcPr>
            <w:tcW w:w="794" w:type="dxa"/>
            <w:tcBorders>
              <w:left w:val="double" w:sz="4" w:space="0" w:color="000000"/>
            </w:tcBorders>
            <w:vAlign w:val="center"/>
          </w:tcPr>
          <w:p w14:paraId="69D85BD6" w14:textId="1646A288" w:rsidR="00171066" w:rsidRPr="00C312AE" w:rsidRDefault="00171066" w:rsidP="008C2875">
            <w:pPr>
              <w:pStyle w:val="1"/>
              <w:jc w:val="center"/>
            </w:pPr>
            <w:r>
              <w:t>[mm]</w:t>
            </w:r>
          </w:p>
        </w:tc>
      </w:tr>
      <w:tr w:rsidR="008C2875" w:rsidRPr="00C312AE" w14:paraId="5BE41687" w14:textId="2C481D80" w:rsidTr="008C2875">
        <w:trPr>
          <w:trHeight w:val="283"/>
          <w:jc w:val="center"/>
        </w:trPr>
        <w:tc>
          <w:tcPr>
            <w:tcW w:w="2324" w:type="dxa"/>
            <w:vAlign w:val="center"/>
          </w:tcPr>
          <w:p w14:paraId="71E9BF95" w14:textId="77777777" w:rsidR="00171066" w:rsidRPr="00C312AE" w:rsidRDefault="00171066" w:rsidP="00171066">
            <w:pPr>
              <w:pStyle w:val="1"/>
              <w:jc w:val="center"/>
            </w:pPr>
            <w:r w:rsidRPr="00C312AE">
              <w:t>Side area</w:t>
            </w:r>
          </w:p>
        </w:tc>
        <w:tc>
          <w:tcPr>
            <w:tcW w:w="964" w:type="dxa"/>
            <w:vAlign w:val="center"/>
          </w:tcPr>
          <w:p w14:paraId="2F67A979" w14:textId="77777777" w:rsidR="00171066" w:rsidRPr="00C312AE" w:rsidRDefault="00171066" w:rsidP="008C2875">
            <w:pPr>
              <w:pStyle w:val="1"/>
              <w:jc w:val="center"/>
            </w:pPr>
            <w:r w:rsidRPr="00C312AE">
              <w:t>5625</w:t>
            </w:r>
          </w:p>
        </w:tc>
        <w:tc>
          <w:tcPr>
            <w:tcW w:w="964" w:type="dxa"/>
            <w:vAlign w:val="center"/>
          </w:tcPr>
          <w:p w14:paraId="36DD41A0" w14:textId="77777777" w:rsidR="00171066" w:rsidRPr="00C312AE" w:rsidRDefault="00171066" w:rsidP="008C2875">
            <w:pPr>
              <w:pStyle w:val="1"/>
              <w:jc w:val="center"/>
            </w:pPr>
            <w:r w:rsidRPr="00C312AE">
              <w:t>-</w:t>
            </w:r>
          </w:p>
        </w:tc>
        <w:tc>
          <w:tcPr>
            <w:tcW w:w="964" w:type="dxa"/>
            <w:tcBorders>
              <w:right w:val="double" w:sz="4" w:space="0" w:color="000000"/>
            </w:tcBorders>
            <w:vAlign w:val="center"/>
          </w:tcPr>
          <w:p w14:paraId="612B7994" w14:textId="77777777" w:rsidR="00171066" w:rsidRPr="00C312AE" w:rsidRDefault="00171066" w:rsidP="008C2875">
            <w:pPr>
              <w:pStyle w:val="1"/>
              <w:jc w:val="center"/>
            </w:pPr>
            <w:r w:rsidRPr="00C312AE">
              <w:t>-</w:t>
            </w:r>
          </w:p>
        </w:tc>
        <w:tc>
          <w:tcPr>
            <w:tcW w:w="794" w:type="dxa"/>
            <w:tcBorders>
              <w:left w:val="double" w:sz="4" w:space="0" w:color="000000"/>
            </w:tcBorders>
            <w:vAlign w:val="center"/>
          </w:tcPr>
          <w:p w14:paraId="65A086FF" w14:textId="2ED6085C" w:rsidR="00171066" w:rsidRPr="00C312AE" w:rsidRDefault="00171066" w:rsidP="008C2875">
            <w:pPr>
              <w:pStyle w:val="1"/>
              <w:jc w:val="center"/>
            </w:pPr>
            <w:r>
              <w:t>[mm²]</w:t>
            </w:r>
          </w:p>
        </w:tc>
      </w:tr>
      <w:tr w:rsidR="008C2875" w:rsidRPr="00C312AE" w14:paraId="437F1221" w14:textId="5A67DA1F" w:rsidTr="008C2875">
        <w:trPr>
          <w:trHeight w:val="283"/>
          <w:jc w:val="center"/>
        </w:trPr>
        <w:tc>
          <w:tcPr>
            <w:tcW w:w="2324" w:type="dxa"/>
            <w:vAlign w:val="center"/>
          </w:tcPr>
          <w:p w14:paraId="58412B3C" w14:textId="77777777" w:rsidR="00171066" w:rsidRPr="00C312AE" w:rsidRDefault="00171066" w:rsidP="00171066">
            <w:pPr>
              <w:pStyle w:val="1"/>
              <w:jc w:val="center"/>
            </w:pPr>
            <w:r w:rsidRPr="00C312AE">
              <w:t>Nº of side elements</w:t>
            </w:r>
          </w:p>
        </w:tc>
        <w:tc>
          <w:tcPr>
            <w:tcW w:w="964" w:type="dxa"/>
            <w:vAlign w:val="center"/>
          </w:tcPr>
          <w:p w14:paraId="57246FBE" w14:textId="77777777" w:rsidR="00171066" w:rsidRPr="00C312AE" w:rsidRDefault="00171066" w:rsidP="008C2875">
            <w:pPr>
              <w:pStyle w:val="1"/>
              <w:jc w:val="center"/>
            </w:pPr>
            <w:r w:rsidRPr="00C312AE">
              <w:t>4</w:t>
            </w:r>
          </w:p>
        </w:tc>
        <w:tc>
          <w:tcPr>
            <w:tcW w:w="964" w:type="dxa"/>
            <w:vAlign w:val="center"/>
          </w:tcPr>
          <w:p w14:paraId="2BDFA8C9" w14:textId="77777777" w:rsidR="00171066" w:rsidRPr="00C312AE" w:rsidRDefault="00171066" w:rsidP="008C2875">
            <w:pPr>
              <w:pStyle w:val="1"/>
              <w:jc w:val="center"/>
            </w:pPr>
            <w:r w:rsidRPr="00C312AE">
              <w:t>-</w:t>
            </w:r>
          </w:p>
        </w:tc>
        <w:tc>
          <w:tcPr>
            <w:tcW w:w="964" w:type="dxa"/>
            <w:tcBorders>
              <w:right w:val="double" w:sz="4" w:space="0" w:color="000000"/>
            </w:tcBorders>
            <w:vAlign w:val="center"/>
          </w:tcPr>
          <w:p w14:paraId="3E5AFBEA" w14:textId="77777777" w:rsidR="00171066" w:rsidRPr="00C312AE" w:rsidRDefault="00171066" w:rsidP="008C2875">
            <w:pPr>
              <w:pStyle w:val="1"/>
              <w:jc w:val="center"/>
            </w:pPr>
            <w:r w:rsidRPr="00C312AE">
              <w:t>-</w:t>
            </w:r>
          </w:p>
        </w:tc>
        <w:tc>
          <w:tcPr>
            <w:tcW w:w="794" w:type="dxa"/>
            <w:tcBorders>
              <w:left w:val="double" w:sz="4" w:space="0" w:color="000000"/>
            </w:tcBorders>
            <w:vAlign w:val="center"/>
          </w:tcPr>
          <w:p w14:paraId="5D27D045" w14:textId="640B79CD" w:rsidR="00171066" w:rsidRPr="00C312AE" w:rsidRDefault="00171066" w:rsidP="008C2875">
            <w:pPr>
              <w:pStyle w:val="1"/>
              <w:jc w:val="center"/>
            </w:pPr>
            <w:r>
              <w:t>-</w:t>
            </w:r>
          </w:p>
        </w:tc>
      </w:tr>
      <w:tr w:rsidR="008C2875" w:rsidRPr="00C312AE" w14:paraId="16E82752" w14:textId="5B6DCE51" w:rsidTr="008C2875">
        <w:trPr>
          <w:trHeight w:val="283"/>
          <w:jc w:val="center"/>
        </w:trPr>
        <w:tc>
          <w:tcPr>
            <w:tcW w:w="2324" w:type="dxa"/>
            <w:vAlign w:val="center"/>
          </w:tcPr>
          <w:p w14:paraId="7CE758D2" w14:textId="77777777" w:rsidR="00171066" w:rsidRPr="00C312AE" w:rsidRDefault="00171066" w:rsidP="00171066">
            <w:pPr>
              <w:pStyle w:val="1"/>
              <w:jc w:val="center"/>
            </w:pPr>
            <w:r w:rsidRPr="00C312AE">
              <w:t>PCB top</w:t>
            </w:r>
          </w:p>
        </w:tc>
        <w:tc>
          <w:tcPr>
            <w:tcW w:w="964" w:type="dxa"/>
            <w:vAlign w:val="center"/>
          </w:tcPr>
          <w:p w14:paraId="52477283" w14:textId="77777777" w:rsidR="00171066" w:rsidRPr="00C312AE" w:rsidRDefault="00171066" w:rsidP="008C2875">
            <w:pPr>
              <w:pStyle w:val="1"/>
              <w:jc w:val="center"/>
            </w:pPr>
            <w:r w:rsidRPr="00C312AE">
              <w:t>60x60</w:t>
            </w:r>
          </w:p>
        </w:tc>
        <w:tc>
          <w:tcPr>
            <w:tcW w:w="964" w:type="dxa"/>
            <w:vAlign w:val="center"/>
          </w:tcPr>
          <w:p w14:paraId="1A01001B" w14:textId="77777777" w:rsidR="00171066" w:rsidRPr="00C312AE" w:rsidRDefault="00171066" w:rsidP="008C2875">
            <w:pPr>
              <w:pStyle w:val="1"/>
              <w:jc w:val="center"/>
            </w:pPr>
            <w:r w:rsidRPr="00C312AE">
              <w:t>-</w:t>
            </w:r>
          </w:p>
        </w:tc>
        <w:tc>
          <w:tcPr>
            <w:tcW w:w="964" w:type="dxa"/>
            <w:tcBorders>
              <w:right w:val="double" w:sz="4" w:space="0" w:color="000000"/>
            </w:tcBorders>
            <w:vAlign w:val="center"/>
          </w:tcPr>
          <w:p w14:paraId="336DD098" w14:textId="77777777" w:rsidR="00171066" w:rsidRPr="00C312AE" w:rsidRDefault="00171066" w:rsidP="008C2875">
            <w:pPr>
              <w:pStyle w:val="1"/>
              <w:jc w:val="center"/>
            </w:pPr>
            <w:r w:rsidRPr="00C312AE">
              <w:t>-</w:t>
            </w:r>
          </w:p>
        </w:tc>
        <w:tc>
          <w:tcPr>
            <w:tcW w:w="794" w:type="dxa"/>
            <w:tcBorders>
              <w:left w:val="double" w:sz="4" w:space="0" w:color="000000"/>
            </w:tcBorders>
            <w:vAlign w:val="center"/>
          </w:tcPr>
          <w:p w14:paraId="1E90DECE" w14:textId="271B43D1" w:rsidR="00171066" w:rsidRPr="00C312AE" w:rsidRDefault="00171066" w:rsidP="008C2875">
            <w:pPr>
              <w:pStyle w:val="1"/>
              <w:jc w:val="center"/>
            </w:pPr>
            <w:r>
              <w:t>[mm]</w:t>
            </w:r>
          </w:p>
        </w:tc>
      </w:tr>
      <w:tr w:rsidR="008C2875" w:rsidRPr="00C312AE" w14:paraId="799C6A0D" w14:textId="36C05576" w:rsidTr="008C2875">
        <w:trPr>
          <w:trHeight w:val="283"/>
          <w:jc w:val="center"/>
        </w:trPr>
        <w:tc>
          <w:tcPr>
            <w:tcW w:w="2324" w:type="dxa"/>
            <w:vAlign w:val="center"/>
          </w:tcPr>
          <w:p w14:paraId="63392EEE" w14:textId="77777777" w:rsidR="00171066" w:rsidRPr="00C312AE" w:rsidRDefault="00171066" w:rsidP="00171066">
            <w:pPr>
              <w:pStyle w:val="1"/>
              <w:jc w:val="center"/>
            </w:pPr>
            <w:r w:rsidRPr="00C312AE">
              <w:t>Top area</w:t>
            </w:r>
          </w:p>
        </w:tc>
        <w:tc>
          <w:tcPr>
            <w:tcW w:w="964" w:type="dxa"/>
            <w:vAlign w:val="center"/>
          </w:tcPr>
          <w:p w14:paraId="23CA5EDE" w14:textId="77777777" w:rsidR="00171066" w:rsidRPr="00C312AE" w:rsidRDefault="00171066" w:rsidP="008C2875">
            <w:pPr>
              <w:pStyle w:val="1"/>
              <w:jc w:val="center"/>
            </w:pPr>
            <w:r w:rsidRPr="00C312AE">
              <w:t>3600</w:t>
            </w:r>
          </w:p>
        </w:tc>
        <w:tc>
          <w:tcPr>
            <w:tcW w:w="964" w:type="dxa"/>
            <w:vAlign w:val="center"/>
          </w:tcPr>
          <w:p w14:paraId="25A62E89" w14:textId="77777777" w:rsidR="00171066" w:rsidRPr="00C312AE" w:rsidRDefault="00171066" w:rsidP="008C2875">
            <w:pPr>
              <w:pStyle w:val="1"/>
              <w:jc w:val="center"/>
            </w:pPr>
            <w:r w:rsidRPr="00C312AE">
              <w:t>-</w:t>
            </w:r>
          </w:p>
        </w:tc>
        <w:tc>
          <w:tcPr>
            <w:tcW w:w="964" w:type="dxa"/>
            <w:tcBorders>
              <w:right w:val="double" w:sz="4" w:space="0" w:color="000000"/>
            </w:tcBorders>
            <w:vAlign w:val="center"/>
          </w:tcPr>
          <w:p w14:paraId="735406F9" w14:textId="77777777" w:rsidR="00171066" w:rsidRPr="00C312AE" w:rsidRDefault="00171066" w:rsidP="008C2875">
            <w:pPr>
              <w:pStyle w:val="1"/>
              <w:jc w:val="center"/>
            </w:pPr>
            <w:r w:rsidRPr="00C312AE">
              <w:t>-</w:t>
            </w:r>
          </w:p>
        </w:tc>
        <w:tc>
          <w:tcPr>
            <w:tcW w:w="794" w:type="dxa"/>
            <w:tcBorders>
              <w:left w:val="double" w:sz="4" w:space="0" w:color="000000"/>
            </w:tcBorders>
            <w:vAlign w:val="center"/>
          </w:tcPr>
          <w:p w14:paraId="0B9B546E" w14:textId="5C057607" w:rsidR="00171066" w:rsidRPr="00C312AE" w:rsidRDefault="00171066" w:rsidP="008C2875">
            <w:pPr>
              <w:pStyle w:val="1"/>
              <w:jc w:val="center"/>
            </w:pPr>
            <w:r>
              <w:t>[mm²]</w:t>
            </w:r>
          </w:p>
        </w:tc>
      </w:tr>
      <w:tr w:rsidR="008C2875" w:rsidRPr="00C312AE" w14:paraId="1F4B0095" w14:textId="6102BB27" w:rsidTr="008C2875">
        <w:trPr>
          <w:trHeight w:val="283"/>
          <w:jc w:val="center"/>
        </w:trPr>
        <w:tc>
          <w:tcPr>
            <w:tcW w:w="2324" w:type="dxa"/>
            <w:vAlign w:val="center"/>
          </w:tcPr>
          <w:p w14:paraId="009D6EA3" w14:textId="77777777" w:rsidR="00171066" w:rsidRPr="00C312AE" w:rsidRDefault="00171066" w:rsidP="00171066">
            <w:pPr>
              <w:pStyle w:val="1"/>
              <w:jc w:val="center"/>
            </w:pPr>
            <w:r w:rsidRPr="00C312AE">
              <w:t>Nº of top elements</w:t>
            </w:r>
          </w:p>
        </w:tc>
        <w:tc>
          <w:tcPr>
            <w:tcW w:w="964" w:type="dxa"/>
            <w:vAlign w:val="center"/>
          </w:tcPr>
          <w:p w14:paraId="32AA04B5" w14:textId="77777777" w:rsidR="00171066" w:rsidRPr="00C312AE" w:rsidRDefault="00171066" w:rsidP="008C2875">
            <w:pPr>
              <w:pStyle w:val="1"/>
              <w:jc w:val="center"/>
            </w:pPr>
            <w:r w:rsidRPr="00C312AE">
              <w:t>2</w:t>
            </w:r>
          </w:p>
        </w:tc>
        <w:tc>
          <w:tcPr>
            <w:tcW w:w="964" w:type="dxa"/>
            <w:vAlign w:val="center"/>
          </w:tcPr>
          <w:p w14:paraId="3F837503" w14:textId="77777777" w:rsidR="00171066" w:rsidRPr="00C312AE" w:rsidRDefault="00171066" w:rsidP="008C2875">
            <w:pPr>
              <w:pStyle w:val="1"/>
              <w:jc w:val="center"/>
            </w:pPr>
            <w:r w:rsidRPr="00C312AE">
              <w:t>-</w:t>
            </w:r>
          </w:p>
        </w:tc>
        <w:tc>
          <w:tcPr>
            <w:tcW w:w="964" w:type="dxa"/>
            <w:tcBorders>
              <w:right w:val="double" w:sz="4" w:space="0" w:color="000000"/>
            </w:tcBorders>
            <w:vAlign w:val="center"/>
          </w:tcPr>
          <w:p w14:paraId="312CD097" w14:textId="77777777" w:rsidR="00171066" w:rsidRPr="00C312AE" w:rsidRDefault="00171066" w:rsidP="008C2875">
            <w:pPr>
              <w:pStyle w:val="1"/>
              <w:jc w:val="center"/>
            </w:pPr>
            <w:r w:rsidRPr="00C312AE">
              <w:t>-</w:t>
            </w:r>
          </w:p>
        </w:tc>
        <w:tc>
          <w:tcPr>
            <w:tcW w:w="794" w:type="dxa"/>
            <w:tcBorders>
              <w:left w:val="double" w:sz="4" w:space="0" w:color="000000"/>
            </w:tcBorders>
            <w:vAlign w:val="center"/>
          </w:tcPr>
          <w:p w14:paraId="40D2B40A" w14:textId="588DC0DC" w:rsidR="00171066" w:rsidRPr="00C312AE" w:rsidRDefault="00171066" w:rsidP="008C2875">
            <w:pPr>
              <w:pStyle w:val="1"/>
              <w:jc w:val="center"/>
            </w:pPr>
            <w:r>
              <w:t>-</w:t>
            </w:r>
          </w:p>
        </w:tc>
      </w:tr>
      <w:tr w:rsidR="008C2875" w:rsidRPr="00C312AE" w14:paraId="3ABE4B6D" w14:textId="6E51BA8C" w:rsidTr="008C2875">
        <w:trPr>
          <w:trHeight w:val="283"/>
          <w:jc w:val="center"/>
        </w:trPr>
        <w:tc>
          <w:tcPr>
            <w:tcW w:w="2324" w:type="dxa"/>
            <w:vAlign w:val="center"/>
          </w:tcPr>
          <w:p w14:paraId="1B6211CC" w14:textId="77777777" w:rsidR="00171066" w:rsidRPr="00C312AE" w:rsidRDefault="00171066" w:rsidP="00171066">
            <w:pPr>
              <w:pStyle w:val="1"/>
              <w:jc w:val="center"/>
              <w:rPr>
                <w:b/>
              </w:rPr>
            </w:pPr>
            <w:r w:rsidRPr="00C312AE">
              <w:rPr>
                <w:b/>
              </w:rPr>
              <w:t>Total Area</w:t>
            </w:r>
          </w:p>
        </w:tc>
        <w:tc>
          <w:tcPr>
            <w:tcW w:w="964" w:type="dxa"/>
            <w:vAlign w:val="center"/>
          </w:tcPr>
          <w:p w14:paraId="1C518565" w14:textId="77777777" w:rsidR="00171066" w:rsidRPr="00C312AE" w:rsidRDefault="00171066" w:rsidP="008C2875">
            <w:pPr>
              <w:spacing w:line="240" w:lineRule="auto"/>
              <w:jc w:val="center"/>
              <w:rPr>
                <w:b/>
                <w:color w:val="000000"/>
                <w:szCs w:val="22"/>
                <w:lang w:val="en-US"/>
              </w:rPr>
            </w:pPr>
            <w:r w:rsidRPr="00C312AE">
              <w:rPr>
                <w:b/>
                <w:color w:val="000000"/>
                <w:szCs w:val="22"/>
                <w:lang w:val="en-US"/>
              </w:rPr>
              <w:t>56345</w:t>
            </w:r>
          </w:p>
        </w:tc>
        <w:tc>
          <w:tcPr>
            <w:tcW w:w="964" w:type="dxa"/>
            <w:vAlign w:val="center"/>
          </w:tcPr>
          <w:p w14:paraId="7E7735B3" w14:textId="77777777" w:rsidR="00171066" w:rsidRPr="00C312AE" w:rsidRDefault="00171066" w:rsidP="008C2875">
            <w:pPr>
              <w:pStyle w:val="1"/>
              <w:jc w:val="center"/>
              <w:rPr>
                <w:b/>
              </w:rPr>
            </w:pPr>
            <w:r w:rsidRPr="00C312AE">
              <w:rPr>
                <w:b/>
              </w:rPr>
              <w:t>44180</w:t>
            </w:r>
          </w:p>
        </w:tc>
        <w:tc>
          <w:tcPr>
            <w:tcW w:w="964" w:type="dxa"/>
            <w:tcBorders>
              <w:right w:val="double" w:sz="4" w:space="0" w:color="000000"/>
            </w:tcBorders>
            <w:vAlign w:val="center"/>
          </w:tcPr>
          <w:p w14:paraId="3E541534" w14:textId="77777777" w:rsidR="00171066" w:rsidRPr="00C312AE" w:rsidRDefault="00171066" w:rsidP="008C2875">
            <w:pPr>
              <w:pStyle w:val="1"/>
              <w:keepNext/>
              <w:jc w:val="center"/>
              <w:rPr>
                <w:b/>
              </w:rPr>
            </w:pPr>
            <w:r w:rsidRPr="00C312AE">
              <w:rPr>
                <w:b/>
              </w:rPr>
              <w:t>43200</w:t>
            </w:r>
          </w:p>
        </w:tc>
        <w:tc>
          <w:tcPr>
            <w:tcW w:w="794" w:type="dxa"/>
            <w:tcBorders>
              <w:left w:val="double" w:sz="4" w:space="0" w:color="000000"/>
            </w:tcBorders>
            <w:vAlign w:val="center"/>
          </w:tcPr>
          <w:p w14:paraId="506E81AC" w14:textId="35F485BE" w:rsidR="00171066" w:rsidRPr="00C312AE" w:rsidRDefault="00171066" w:rsidP="008C2875">
            <w:pPr>
              <w:pStyle w:val="1"/>
              <w:keepNext/>
              <w:jc w:val="center"/>
              <w:rPr>
                <w:b/>
              </w:rPr>
            </w:pPr>
            <w:r>
              <w:t>[mm²]</w:t>
            </w:r>
          </w:p>
        </w:tc>
      </w:tr>
    </w:tbl>
    <w:p w14:paraId="31605EC7" w14:textId="15122991" w:rsidR="002C3B2D" w:rsidRPr="00C312AE" w:rsidRDefault="00DB55C3" w:rsidP="00DB55C3">
      <w:pPr>
        <w:pStyle w:val="Caption"/>
        <w:jc w:val="center"/>
        <w:rPr>
          <w:sz w:val="19"/>
          <w:szCs w:val="19"/>
          <w:lang w:val="en-US"/>
        </w:rPr>
      </w:pPr>
      <w:bookmarkStart w:id="8" w:name="_Ref440136599"/>
      <w:r w:rsidRPr="00C312AE">
        <w:rPr>
          <w:sz w:val="19"/>
          <w:szCs w:val="19"/>
          <w:lang w:val="en-US"/>
        </w:rPr>
        <w:t xml:space="preserve">Tab. </w:t>
      </w:r>
      <w:r w:rsidR="00305540" w:rsidRPr="00C312AE">
        <w:rPr>
          <w:sz w:val="19"/>
          <w:szCs w:val="19"/>
          <w:lang w:val="en-US"/>
        </w:rPr>
        <w:fldChar w:fldCharType="begin"/>
      </w:r>
      <w:r w:rsidRPr="00C312AE">
        <w:rPr>
          <w:sz w:val="19"/>
          <w:szCs w:val="19"/>
          <w:lang w:val="en-US"/>
        </w:rPr>
        <w:instrText xml:space="preserve"> SEQ Tab. \* ARABIC </w:instrText>
      </w:r>
      <w:r w:rsidR="00305540" w:rsidRPr="00C312AE">
        <w:rPr>
          <w:sz w:val="19"/>
          <w:szCs w:val="19"/>
          <w:lang w:val="en-US"/>
        </w:rPr>
        <w:fldChar w:fldCharType="separate"/>
      </w:r>
      <w:r w:rsidR="00E91999">
        <w:rPr>
          <w:noProof/>
          <w:sz w:val="19"/>
          <w:szCs w:val="19"/>
          <w:lang w:val="en-US"/>
        </w:rPr>
        <w:t>2</w:t>
      </w:r>
      <w:r w:rsidR="00305540" w:rsidRPr="00C312AE">
        <w:rPr>
          <w:sz w:val="19"/>
          <w:szCs w:val="19"/>
          <w:lang w:val="en-US"/>
        </w:rPr>
        <w:fldChar w:fldCharType="end"/>
      </w:r>
      <w:bookmarkEnd w:id="8"/>
      <w:r w:rsidRPr="00C312AE">
        <w:rPr>
          <w:sz w:val="19"/>
          <w:szCs w:val="19"/>
          <w:lang w:val="en-US"/>
        </w:rPr>
        <w:t xml:space="preserve"> </w:t>
      </w:r>
      <w:r w:rsidR="00F509C0" w:rsidRPr="00C312AE">
        <w:rPr>
          <w:sz w:val="19"/>
          <w:szCs w:val="19"/>
          <w:lang w:val="en-US"/>
        </w:rPr>
        <w:t>–</w:t>
      </w:r>
      <w:r w:rsidRPr="00C312AE">
        <w:rPr>
          <w:sz w:val="19"/>
          <w:szCs w:val="19"/>
          <w:lang w:val="en-US"/>
        </w:rPr>
        <w:t xml:space="preserve"> </w:t>
      </w:r>
      <w:r w:rsidR="00EE50E6" w:rsidRPr="00C312AE">
        <w:rPr>
          <w:sz w:val="19"/>
          <w:szCs w:val="19"/>
          <w:lang w:val="en-US"/>
        </w:rPr>
        <w:t>Usable</w:t>
      </w:r>
      <w:r w:rsidR="00F509C0" w:rsidRPr="00C312AE">
        <w:rPr>
          <w:sz w:val="19"/>
          <w:szCs w:val="19"/>
          <w:lang w:val="en-US"/>
        </w:rPr>
        <w:t xml:space="preserve"> area</w:t>
      </w:r>
      <w:r w:rsidR="009D386F" w:rsidRPr="00C312AE">
        <w:rPr>
          <w:sz w:val="19"/>
          <w:szCs w:val="19"/>
          <w:lang w:val="en-US"/>
        </w:rPr>
        <w:t xml:space="preserve"> 1U</w:t>
      </w:r>
    </w:p>
    <w:p w14:paraId="5920CB63" w14:textId="1D0178D9" w:rsidR="00CB4CB5" w:rsidRPr="00C312AE" w:rsidRDefault="00F509C0" w:rsidP="00064721">
      <w:pPr>
        <w:pStyle w:val="Heading1"/>
        <w:spacing w:before="120"/>
        <w:rPr>
          <w:lang w:val="en-US"/>
        </w:rPr>
      </w:pPr>
      <w:r w:rsidRPr="00C312AE">
        <w:rPr>
          <w:lang w:val="en-US"/>
        </w:rPr>
        <w:t>Conclusion</w:t>
      </w:r>
    </w:p>
    <w:p w14:paraId="20466EED" w14:textId="21A768A5" w:rsidR="000D0AA4" w:rsidRDefault="00C312AE" w:rsidP="009A6125">
      <w:pPr>
        <w:keepNext/>
        <w:spacing w:before="240" w:after="60" w:line="270" w:lineRule="auto"/>
        <w:rPr>
          <w:lang w:val="en-US"/>
        </w:rPr>
      </w:pPr>
      <w:r w:rsidRPr="00C312AE">
        <w:rPr>
          <w:lang w:val="en-US"/>
        </w:rPr>
        <w:t xml:space="preserve">Considering the comparisons was possible to conclude that the </w:t>
      </w:r>
      <w:proofErr w:type="spellStart"/>
      <w:r w:rsidRPr="00C312AE">
        <w:rPr>
          <w:lang w:val="en-US"/>
        </w:rPr>
        <w:t>IMTSat</w:t>
      </w:r>
      <w:proofErr w:type="spellEnd"/>
      <w:r w:rsidRPr="00C312AE">
        <w:rPr>
          <w:lang w:val="en-US"/>
        </w:rPr>
        <w:t xml:space="preserve"> structur</w:t>
      </w:r>
      <w:r w:rsidR="00CA175D">
        <w:rPr>
          <w:lang w:val="en-US"/>
        </w:rPr>
        <w:t>e petal model has a total usable</w:t>
      </w:r>
      <w:r w:rsidRPr="00C312AE">
        <w:rPr>
          <w:lang w:val="en-US"/>
        </w:rPr>
        <w:t xml:space="preserve"> area larger than the other compared models, and this way was possible to utilize the wasted area in the other models, leaving interior space to be used as payload. The proposed structure still new, but proves to be competitive in the market by allowing greater use </w:t>
      </w:r>
      <w:r w:rsidRPr="00DB4924">
        <w:rPr>
          <w:lang w:val="en-US"/>
        </w:rPr>
        <w:t xml:space="preserve">of </w:t>
      </w:r>
      <w:proofErr w:type="gramStart"/>
      <w:r w:rsidR="00CA175D">
        <w:rPr>
          <w:lang w:val="en-US"/>
        </w:rPr>
        <w:t>usable</w:t>
      </w:r>
      <w:r w:rsidR="00CA175D">
        <w:rPr>
          <w:lang w:val="en-US"/>
        </w:rPr>
        <w:t xml:space="preserve"> </w:t>
      </w:r>
      <w:r w:rsidR="00CA175D" w:rsidRPr="00C312AE">
        <w:rPr>
          <w:lang w:val="en-US"/>
        </w:rPr>
        <w:t xml:space="preserve"> </w:t>
      </w:r>
      <w:r w:rsidRPr="00DB4924">
        <w:rPr>
          <w:lang w:val="en-US"/>
        </w:rPr>
        <w:t>area</w:t>
      </w:r>
      <w:proofErr w:type="gramEnd"/>
      <w:r w:rsidRPr="00DB4924">
        <w:rPr>
          <w:lang w:val="en-US"/>
        </w:rPr>
        <w:t>, with only the necessity of mass optimizing the structure.</w:t>
      </w:r>
    </w:p>
    <w:p w14:paraId="4B4A19D2" w14:textId="77777777" w:rsidR="00B1244A" w:rsidRPr="00DB4924" w:rsidRDefault="00B1244A" w:rsidP="009A6125">
      <w:pPr>
        <w:keepNext/>
        <w:spacing w:before="240" w:after="60" w:line="270" w:lineRule="auto"/>
        <w:rPr>
          <w:lang w:val="en-US"/>
        </w:rPr>
      </w:pPr>
    </w:p>
    <w:sdt>
      <w:sdtPr>
        <w:rPr>
          <w:b w:val="0"/>
          <w:bCs w:val="0"/>
          <w:kern w:val="0"/>
          <w:sz w:val="22"/>
          <w:szCs w:val="24"/>
          <w:lang w:val="en-US"/>
        </w:rPr>
        <w:id w:val="-1930267390"/>
        <w:docPartObj>
          <w:docPartGallery w:val="Bibliographies"/>
          <w:docPartUnique/>
        </w:docPartObj>
      </w:sdtPr>
      <w:sdtEndPr>
        <w:rPr>
          <w:lang w:val="it-IT"/>
        </w:rPr>
      </w:sdtEndPr>
      <w:sdtContent>
        <w:p w14:paraId="73F986C2" w14:textId="4CBE957B" w:rsidR="00DB4924" w:rsidRPr="00DB4924" w:rsidRDefault="00DB4924" w:rsidP="00064721">
          <w:pPr>
            <w:pStyle w:val="Heading1"/>
            <w:spacing w:before="120"/>
            <w:rPr>
              <w:lang w:val="en-US"/>
            </w:rPr>
          </w:pPr>
          <w:r w:rsidRPr="00DB4924">
            <w:rPr>
              <w:lang w:val="en-US"/>
            </w:rPr>
            <w:t>Bibliography</w:t>
          </w:r>
        </w:p>
        <w:sdt>
          <w:sdtPr>
            <w:rPr>
              <w:lang w:val="en-US"/>
            </w:rPr>
            <w:id w:val="111145805"/>
            <w:bibliography/>
          </w:sdtPr>
          <w:sdtEndPr>
            <w:rPr>
              <w:lang w:val="it-IT"/>
            </w:rPr>
          </w:sdtEndPr>
          <w:sdtContent>
            <w:p w14:paraId="69CA20F0" w14:textId="77777777" w:rsidR="00DB4924" w:rsidRDefault="00DB4924" w:rsidP="00DB4924">
              <w:pPr>
                <w:spacing w:line="20" w:lineRule="exact"/>
                <w:rPr>
                  <w:noProof/>
                  <w:sz w:val="20"/>
                  <w:szCs w:val="20"/>
                </w:rPr>
              </w:pPr>
              <w:r w:rsidRPr="00DB4924">
                <w:rPr>
                  <w:lang w:val="en-US"/>
                </w:rPr>
                <w:fldChar w:fldCharType="begin"/>
              </w:r>
              <w:r w:rsidRPr="00DB4924">
                <w:rPr>
                  <w:lang w:val="en-US"/>
                </w:rPr>
                <w:instrText xml:space="preserve"> BIBLIOGRAPHY </w:instrText>
              </w:r>
              <w:r w:rsidRPr="00DB4924">
                <w:rPr>
                  <w:lang w:val="en-US"/>
                </w:rPr>
                <w:fldChar w:fldCharType="separate"/>
              </w:r>
            </w:p>
            <w:tbl>
              <w:tblPr>
                <w:tblW w:w="5397" w:type="pct"/>
                <w:tblCellSpacing w:w="15" w:type="dxa"/>
                <w:tblCellMar>
                  <w:top w:w="15" w:type="dxa"/>
                  <w:left w:w="15" w:type="dxa"/>
                  <w:bottom w:w="15" w:type="dxa"/>
                  <w:right w:w="15" w:type="dxa"/>
                </w:tblCellMar>
                <w:tblLook w:val="04A0" w:firstRow="1" w:lastRow="0" w:firstColumn="1" w:lastColumn="0" w:noHBand="0" w:noVBand="1"/>
              </w:tblPr>
              <w:tblGrid>
                <w:gridCol w:w="315"/>
                <w:gridCol w:w="7028"/>
              </w:tblGrid>
              <w:tr w:rsidR="00DB4924" w:rsidRPr="00DB4924" w14:paraId="6BF0D547" w14:textId="77777777" w:rsidTr="00DB4924">
                <w:trPr>
                  <w:divId w:val="648753250"/>
                  <w:trHeight w:val="567"/>
                  <w:tblCellSpacing w:w="15" w:type="dxa"/>
                </w:trPr>
                <w:tc>
                  <w:tcPr>
                    <w:tcW w:w="186" w:type="pct"/>
                    <w:hideMark/>
                  </w:tcPr>
                  <w:p w14:paraId="3E11EB0D" w14:textId="4851161D" w:rsidR="00DB4924" w:rsidRPr="00DB4924" w:rsidRDefault="00DB4924" w:rsidP="00DB4924">
                    <w:pPr>
                      <w:pStyle w:val="Bibliography"/>
                      <w:spacing w:after="0"/>
                      <w:rPr>
                        <w:noProof/>
                        <w:sz w:val="20"/>
                        <w:szCs w:val="24"/>
                      </w:rPr>
                    </w:pPr>
                    <w:r w:rsidRPr="00DB4924">
                      <w:rPr>
                        <w:noProof/>
                        <w:sz w:val="20"/>
                      </w:rPr>
                      <w:t xml:space="preserve">[1] </w:t>
                    </w:r>
                  </w:p>
                </w:tc>
                <w:tc>
                  <w:tcPr>
                    <w:tcW w:w="0" w:type="auto"/>
                    <w:hideMark/>
                  </w:tcPr>
                  <w:p w14:paraId="5073221F" w14:textId="77777777" w:rsidR="00DB4924" w:rsidRPr="00DB4924" w:rsidRDefault="00DB4924" w:rsidP="00DB4924">
                    <w:pPr>
                      <w:pStyle w:val="Bibliography"/>
                      <w:spacing w:after="0"/>
                      <w:rPr>
                        <w:noProof/>
                        <w:sz w:val="20"/>
                      </w:rPr>
                    </w:pPr>
                    <w:r w:rsidRPr="00DB4924">
                      <w:rPr>
                        <w:noProof/>
                        <w:sz w:val="20"/>
                      </w:rPr>
                      <w:t>Cal Poly, "CubeSat org," 20 02 2014. [Online]. Available: http://www.cubesat.org/images/developers/cds_rev13_final.pdf. [Accessed 01 2016].</w:t>
                    </w:r>
                  </w:p>
                </w:tc>
              </w:tr>
              <w:tr w:rsidR="00DB4924" w:rsidRPr="00DB4924" w14:paraId="1BBAAEA4" w14:textId="77777777" w:rsidTr="00DB4924">
                <w:trPr>
                  <w:divId w:val="648753250"/>
                  <w:trHeight w:val="567"/>
                  <w:tblCellSpacing w:w="15" w:type="dxa"/>
                </w:trPr>
                <w:tc>
                  <w:tcPr>
                    <w:tcW w:w="186" w:type="pct"/>
                    <w:hideMark/>
                  </w:tcPr>
                  <w:p w14:paraId="1132F2B7" w14:textId="77777777" w:rsidR="00DB4924" w:rsidRPr="00DB4924" w:rsidRDefault="00DB4924" w:rsidP="00DB4924">
                    <w:pPr>
                      <w:pStyle w:val="Bibliography"/>
                      <w:spacing w:after="0"/>
                      <w:rPr>
                        <w:noProof/>
                        <w:sz w:val="20"/>
                      </w:rPr>
                    </w:pPr>
                    <w:r w:rsidRPr="00DB4924">
                      <w:rPr>
                        <w:noProof/>
                        <w:sz w:val="20"/>
                      </w:rPr>
                      <w:t xml:space="preserve">[2] </w:t>
                    </w:r>
                  </w:p>
                </w:tc>
                <w:tc>
                  <w:tcPr>
                    <w:tcW w:w="0" w:type="auto"/>
                    <w:hideMark/>
                  </w:tcPr>
                  <w:p w14:paraId="6A961BF0" w14:textId="77777777" w:rsidR="00DB4924" w:rsidRPr="00DB4924" w:rsidRDefault="00DB4924" w:rsidP="00DB4924">
                    <w:pPr>
                      <w:pStyle w:val="Bibliography"/>
                      <w:spacing w:after="0"/>
                      <w:rPr>
                        <w:noProof/>
                        <w:sz w:val="20"/>
                      </w:rPr>
                    </w:pPr>
                    <w:r w:rsidRPr="00DB4924">
                      <w:rPr>
                        <w:noProof/>
                        <w:sz w:val="20"/>
                      </w:rPr>
                      <w:t>"CubeSat Kit," 08 2007. [Online]. Available: http://www.cubesatkit.com/docs/cubesatkitsystemchart.pdf. [Accessed 01 2016].</w:t>
                    </w:r>
                  </w:p>
                </w:tc>
              </w:tr>
              <w:tr w:rsidR="00DB4924" w:rsidRPr="00DB4924" w14:paraId="6ABDEB46" w14:textId="77777777" w:rsidTr="00DB4924">
                <w:trPr>
                  <w:divId w:val="648753250"/>
                  <w:trHeight w:val="567"/>
                  <w:tblCellSpacing w:w="15" w:type="dxa"/>
                </w:trPr>
                <w:tc>
                  <w:tcPr>
                    <w:tcW w:w="186" w:type="pct"/>
                    <w:hideMark/>
                  </w:tcPr>
                  <w:p w14:paraId="63CA84FF" w14:textId="77777777" w:rsidR="00DB4924" w:rsidRPr="00DB4924" w:rsidRDefault="00DB4924" w:rsidP="00DB4924">
                    <w:pPr>
                      <w:pStyle w:val="Bibliography"/>
                      <w:spacing w:after="0"/>
                      <w:rPr>
                        <w:noProof/>
                        <w:sz w:val="20"/>
                      </w:rPr>
                    </w:pPr>
                    <w:r w:rsidRPr="00DB4924">
                      <w:rPr>
                        <w:noProof/>
                        <w:sz w:val="20"/>
                      </w:rPr>
                      <w:t xml:space="preserve">[3] </w:t>
                    </w:r>
                  </w:p>
                </w:tc>
                <w:tc>
                  <w:tcPr>
                    <w:tcW w:w="0" w:type="auto"/>
                    <w:hideMark/>
                  </w:tcPr>
                  <w:p w14:paraId="6B5D060C" w14:textId="77777777" w:rsidR="00DB4924" w:rsidRPr="00DB4924" w:rsidRDefault="00DB4924" w:rsidP="00DB4924">
                    <w:pPr>
                      <w:pStyle w:val="Bibliography"/>
                      <w:spacing w:after="0"/>
                      <w:rPr>
                        <w:noProof/>
                        <w:sz w:val="20"/>
                      </w:rPr>
                    </w:pPr>
                    <w:r w:rsidRPr="00DB4924">
                      <w:rPr>
                        <w:noProof/>
                        <w:sz w:val="20"/>
                      </w:rPr>
                      <w:t>"CubeSat Shop," ISIS, 2010. [Online]. Available: http://www.isispace.nl/brochures/ISIS_CubeSat%20Structures_Brochure_v.7.11.pdf. [Accessed 01 2016].</w:t>
                    </w:r>
                  </w:p>
                </w:tc>
              </w:tr>
            </w:tbl>
            <w:p w14:paraId="7C0A82AA" w14:textId="61AAF984" w:rsidR="0033530D" w:rsidRPr="0033530D" w:rsidRDefault="00DB4924" w:rsidP="00AC746C">
              <w:r w:rsidRPr="00DB4924">
                <w:rPr>
                  <w:b/>
                  <w:bCs/>
                  <w:noProof/>
                  <w:lang w:val="en-US"/>
                </w:rPr>
                <w:fldChar w:fldCharType="end"/>
              </w:r>
            </w:p>
          </w:sdtContent>
        </w:sdt>
      </w:sdtContent>
    </w:sdt>
    <w:sectPr w:rsidR="0033530D" w:rsidRPr="0033530D" w:rsidSect="001D5D66">
      <w:headerReference w:type="even" r:id="rId15"/>
      <w:headerReference w:type="default" r:id="rId16"/>
      <w:headerReference w:type="first" r:id="rId17"/>
      <w:footnotePr>
        <w:numRestart w:val="eachSect"/>
      </w:footnotePr>
      <w:pgSz w:w="9639" w:h="13608" w:code="152"/>
      <w:pgMar w:top="1418" w:right="1418" w:bottom="1247" w:left="1418" w:header="737"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7214D7" w14:textId="77777777" w:rsidR="006D2CB8" w:rsidRDefault="006D2CB8">
      <w:r>
        <w:separator/>
      </w:r>
    </w:p>
    <w:p w14:paraId="729659D7" w14:textId="77777777" w:rsidR="006D2CB8" w:rsidRDefault="006D2CB8"/>
  </w:endnote>
  <w:endnote w:type="continuationSeparator" w:id="0">
    <w:p w14:paraId="0B2D3459" w14:textId="77777777" w:rsidR="006D2CB8" w:rsidRDefault="006D2CB8">
      <w:r>
        <w:continuationSeparator/>
      </w:r>
    </w:p>
    <w:p w14:paraId="603E039C" w14:textId="77777777" w:rsidR="006D2CB8" w:rsidRDefault="006D2CB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charset w:val="80"/>
    <w:family w:val="auto"/>
    <w:pitch w:val="default"/>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Helvetica">
    <w:panose1 w:val="020B0504020202020204"/>
    <w:charset w:val="4D"/>
    <w:family w:val="swiss"/>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2FF" w:usb1="0000FCFF" w:usb2="00000001" w:usb3="00000000" w:csb0="0000019F" w:csb1="00000000"/>
  </w:font>
  <w:font w:name="Frutiger 45 Light">
    <w:altName w:val="Times New Roman"/>
    <w:panose1 w:val="00000000000000000000"/>
    <w:charset w:val="00"/>
    <w:family w:val="modern"/>
    <w:notTrueType/>
    <w:pitch w:val="variable"/>
    <w:sig w:usb0="8000002F" w:usb1="40000048" w:usb2="00000000" w:usb3="00000000" w:csb0="0000011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Palatino Linotype">
    <w:panose1 w:val="02040502050505030304"/>
    <w:charset w:val="00"/>
    <w:family w:val="roman"/>
    <w:pitch w:val="variable"/>
    <w:sig w:usb0="E0000287" w:usb1="40000013" w:usb2="00000000" w:usb3="00000000" w:csb0="0000019F" w:csb1="00000000"/>
  </w:font>
  <w:font w:name="Verdana">
    <w:panose1 w:val="020B0604030504040204"/>
    <w:charset w:val="00"/>
    <w:family w:val="swiss"/>
    <w:pitch w:val="variable"/>
    <w:sig w:usb0="A10006FF" w:usb1="4000205B" w:usb2="00000010" w:usb3="00000000" w:csb0="0000019F" w:csb1="00000000"/>
  </w:font>
  <w:font w:name="DejaVuSans">
    <w:charset w:val="80"/>
    <w:family w:val="auto"/>
    <w:pitch w:val="variable"/>
  </w:font>
  <w:font w:name="Liberation Serif">
    <w:altName w:val="Times New Roman"/>
    <w:charset w:val="80"/>
    <w:family w:val="roman"/>
    <w:pitch w:val="variable"/>
  </w:font>
  <w:font w:name="WenQuanYi Micro Hei">
    <w:charset w:val="80"/>
    <w:family w:val="auto"/>
    <w:pitch w:val="variable"/>
  </w:font>
  <w:font w:name="Lohit Hindi">
    <w:charset w:val="80"/>
    <w:family w:val="auto"/>
    <w:pitch w:val="variable"/>
  </w:font>
  <w:font w:name="Arial Unicode MS">
    <w:panose1 w:val="020B0604020202020204"/>
    <w:charset w:val="80"/>
    <w:family w:val="swiss"/>
    <w:pitch w:val="variable"/>
    <w:sig w:usb0="F7FFAFFF" w:usb1="E9DFFFFF" w:usb2="0000003F" w:usb3="00000000" w:csb0="003F01FF" w:csb1="00000000"/>
  </w:font>
  <w:font w:name="Arial Unicode">
    <w:panose1 w:val="00000000000000000000"/>
    <w:charset w:val="00"/>
    <w:family w:val="roman"/>
    <w:notTrueType/>
    <w:pitch w:val="default"/>
  </w:font>
  <w:font w:name="ヒラギノ角ゴ Pro W3">
    <w:charset w:val="4E"/>
    <w:family w:val="auto"/>
    <w:pitch w:val="variable"/>
    <w:sig w:usb0="E00002FF" w:usb1="7AC7FFFF" w:usb2="00000012" w:usb3="00000000" w:csb0="0002000D" w:csb1="00000000"/>
  </w:font>
  <w:font w:name="RotisSerif">
    <w:panose1 w:val="00000000000000000000"/>
    <w:charset w:val="00"/>
    <w:family w:val="roman"/>
    <w:notTrueType/>
    <w:pitch w:val="default"/>
    <w:sig w:usb0="00000003" w:usb1="00000000" w:usb2="00000000" w:usb3="00000000" w:csb0="00000001" w:csb1="00000000"/>
  </w:font>
  <w:font w:name="HelveticaNeue-Roman">
    <w:altName w:val="Times New Roman"/>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1FB117" w14:textId="77777777" w:rsidR="006D2CB8" w:rsidRPr="006805C4" w:rsidRDefault="006D2CB8" w:rsidP="00DE50CF">
      <w:pPr>
        <w:spacing w:before="160" w:after="40" w:line="240" w:lineRule="auto"/>
        <w:ind w:right="5103"/>
      </w:pPr>
      <w:r>
        <w:separator/>
      </w:r>
    </w:p>
  </w:footnote>
  <w:footnote w:type="continuationSeparator" w:id="0">
    <w:p w14:paraId="15C859FA" w14:textId="77777777" w:rsidR="006D2CB8" w:rsidRPr="00DE50CF" w:rsidRDefault="006D2CB8" w:rsidP="00DE50CF">
      <w:pPr>
        <w:spacing w:before="160" w:after="40" w:line="240" w:lineRule="auto"/>
        <w:ind w:right="5103"/>
      </w:pPr>
      <w:r>
        <w:separator/>
      </w:r>
    </w:p>
  </w:footnote>
  <w:footnote w:type="continuationNotice" w:id="1">
    <w:p w14:paraId="59625A59" w14:textId="77777777" w:rsidR="006D2CB8" w:rsidRPr="00DE50CF" w:rsidRDefault="006D2CB8">
      <w:pPr>
        <w:spacing w:line="240" w:lineRule="auto"/>
        <w:rPr>
          <w:sz w:val="2"/>
          <w:szCs w:val="2"/>
        </w:rPr>
      </w:pPr>
    </w:p>
  </w:footnote>
  <w:footnote w:id="2">
    <w:p w14:paraId="6901C47C" w14:textId="77777777" w:rsidR="00A04980" w:rsidRDefault="00A04980" w:rsidP="0090648C">
      <w:pPr>
        <w:pStyle w:val="legenda"/>
        <w:rPr>
          <w:rStyle w:val="LinkdaInternet"/>
        </w:rPr>
      </w:pPr>
      <w:r>
        <w:rPr>
          <w:rStyle w:val="FootnoteReference"/>
        </w:rPr>
        <w:footnoteRef/>
      </w:r>
      <w:r>
        <w:rPr>
          <w:rStyle w:val="FootnoteReference"/>
        </w:rPr>
        <w:tab/>
        <w:t>*</w:t>
      </w:r>
      <w:r>
        <w:rPr>
          <w:color w:val="000000"/>
        </w:rPr>
        <w:t xml:space="preserve"> </w:t>
      </w:r>
      <w:r>
        <w:rPr>
          <w:rStyle w:val="SubtleEmphasis"/>
          <w:color w:val="000000"/>
          <w:lang w:val="pt-BR"/>
        </w:rPr>
        <w:t>Instituto Mauá de Tecnologia</w:t>
      </w:r>
      <w:r>
        <w:rPr>
          <w:rStyle w:val="SubtleEmphasis"/>
          <w:color w:val="000000"/>
        </w:rPr>
        <w:t xml:space="preserve">, </w:t>
      </w:r>
      <w:proofErr w:type="spellStart"/>
      <w:r>
        <w:rPr>
          <w:rStyle w:val="SubtleEmphasis"/>
          <w:color w:val="000000"/>
          <w:lang w:val="pt-BR"/>
        </w:rPr>
        <w:t>Brazil</w:t>
      </w:r>
      <w:proofErr w:type="spellEnd"/>
      <w:r>
        <w:rPr>
          <w:rStyle w:val="SubtleEmphasis"/>
          <w:color w:val="000000"/>
        </w:rPr>
        <w:t xml:space="preserve">, </w:t>
      </w:r>
      <w:hyperlink r:id="rId1">
        <w:r>
          <w:rPr>
            <w:rStyle w:val="LinkdaInternet"/>
          </w:rPr>
          <w:t>felipe.mahlmeister1@gmail.com</w:t>
        </w:r>
      </w:hyperlink>
    </w:p>
    <w:p w14:paraId="03DBA969" w14:textId="77777777" w:rsidR="00A04980" w:rsidRDefault="00A04980" w:rsidP="0090648C">
      <w:pPr>
        <w:pStyle w:val="legenda"/>
        <w:rPr>
          <w:rStyle w:val="SubtleEmphasis"/>
          <w:i w:val="0"/>
          <w:color w:val="000000"/>
          <w:lang w:val="pt-BR"/>
        </w:rPr>
      </w:pPr>
      <w:r>
        <w:rPr>
          <w:rStyle w:val="SubtleEmphasis"/>
          <w:color w:val="000000"/>
          <w:lang w:val="pt-BR"/>
        </w:rPr>
        <w:tab/>
        <w:t>** Centro de Tecnologia da Informação Renato Archer</w:t>
      </w:r>
    </w:p>
    <w:p w14:paraId="1CFEC4E3" w14:textId="77777777" w:rsidR="00A04980" w:rsidRDefault="00A04980" w:rsidP="0090648C">
      <w:pPr>
        <w:pStyle w:val="legenda"/>
        <w:rPr>
          <w:rStyle w:val="SubtleEmphasis"/>
          <w:i w:val="0"/>
          <w:color w:val="000000"/>
          <w:lang w:val="pt-BR"/>
        </w:rPr>
      </w:pPr>
      <w:r>
        <w:rPr>
          <w:rStyle w:val="SubtleEmphasis"/>
          <w:color w:val="000000"/>
          <w:lang w:val="pt-BR"/>
        </w:rPr>
        <w:tab/>
        <w:t>**</w:t>
      </w:r>
      <w:proofErr w:type="gramStart"/>
      <w:r>
        <w:rPr>
          <w:rStyle w:val="SubtleEmphasis"/>
          <w:color w:val="000000"/>
          <w:lang w:val="pt-BR"/>
        </w:rPr>
        <w:t>*  INPE</w:t>
      </w:r>
      <w:proofErr w:type="gramEnd"/>
      <w:r>
        <w:rPr>
          <w:rStyle w:val="SubtleEmphasis"/>
          <w:color w:val="000000"/>
          <w:lang w:val="pt-BR"/>
        </w:rPr>
        <w:t xml:space="preserve"> - Instituto Nacional de Pesquisas Espaciais</w:t>
      </w:r>
    </w:p>
  </w:footnote>
  <w:footnote w:id="3">
    <w:p w14:paraId="1369EDB9" w14:textId="77777777" w:rsidR="00466B8C" w:rsidRPr="00175134" w:rsidRDefault="00466B8C" w:rsidP="001F26B3">
      <w:pPr>
        <w:pStyle w:val="legenda"/>
      </w:pPr>
      <w:r w:rsidRPr="00175134">
        <w:rPr>
          <w:rStyle w:val="FootnoteReference"/>
        </w:rPr>
        <w:footnoteRef/>
      </w:r>
      <w:r w:rsidRPr="00175134">
        <w:t xml:space="preserve"> Primary Structure Mass (PSM) : Side frames, top frames</w:t>
      </w:r>
    </w:p>
  </w:footnote>
  <w:footnote w:id="4">
    <w:p w14:paraId="61D19DE2" w14:textId="77777777" w:rsidR="00466B8C" w:rsidRPr="00175134" w:rsidRDefault="00466B8C" w:rsidP="001F26B3">
      <w:pPr>
        <w:pStyle w:val="legenda"/>
        <w:ind w:left="284" w:firstLine="0"/>
        <w:rPr>
          <w:lang w:val="en-US"/>
        </w:rPr>
      </w:pPr>
      <w:r w:rsidRPr="00175134">
        <w:rPr>
          <w:rStyle w:val="FootnoteReference"/>
        </w:rPr>
        <w:footnoteRef/>
      </w:r>
      <w:r w:rsidRPr="00175134">
        <w:t xml:space="preserve"> Secondary Structure Mass (SSM) : Aluminium shear panels, PCB stacking elements, PCB side elements, PCB top elements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A3539D" w14:textId="15024F3B" w:rsidR="00711963" w:rsidRDefault="00305540" w:rsidP="00743251">
    <w:pPr>
      <w:pStyle w:val="Header"/>
      <w:framePr w:wrap="around" w:vAnchor="text" w:hAnchor="margin" w:xAlign="outside" w:y="1"/>
      <w:rPr>
        <w:rStyle w:val="PageNumber"/>
      </w:rPr>
    </w:pPr>
    <w:r>
      <w:rPr>
        <w:rStyle w:val="PageNumber"/>
      </w:rPr>
      <w:fldChar w:fldCharType="begin"/>
    </w:r>
    <w:r w:rsidR="00711963">
      <w:rPr>
        <w:rStyle w:val="PageNumber"/>
      </w:rPr>
      <w:instrText xml:space="preserve">PAGE  </w:instrText>
    </w:r>
    <w:r>
      <w:rPr>
        <w:rStyle w:val="PageNumber"/>
      </w:rPr>
      <w:fldChar w:fldCharType="separate"/>
    </w:r>
    <w:r w:rsidR="00E91999">
      <w:rPr>
        <w:rStyle w:val="PageNumber"/>
        <w:noProof/>
      </w:rPr>
      <w:t>2</w:t>
    </w:r>
    <w:r>
      <w:rPr>
        <w:rStyle w:val="PageNumber"/>
      </w:rPr>
      <w:fldChar w:fldCharType="end"/>
    </w:r>
  </w:p>
  <w:p w14:paraId="0ACBAD58" w14:textId="77777777" w:rsidR="00711963" w:rsidRDefault="00711963" w:rsidP="00711963">
    <w:pPr>
      <w:pStyle w:val="Header"/>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9C4CF4" w14:textId="4A9C3BA8" w:rsidR="00711963" w:rsidRDefault="00305540" w:rsidP="00743251">
    <w:pPr>
      <w:pStyle w:val="Header"/>
      <w:framePr w:wrap="around" w:vAnchor="text" w:hAnchor="margin" w:xAlign="outside" w:y="1"/>
      <w:rPr>
        <w:rStyle w:val="PageNumber"/>
      </w:rPr>
    </w:pPr>
    <w:r>
      <w:rPr>
        <w:rStyle w:val="PageNumber"/>
      </w:rPr>
      <w:fldChar w:fldCharType="begin"/>
    </w:r>
    <w:r w:rsidR="00711963">
      <w:rPr>
        <w:rStyle w:val="PageNumber"/>
      </w:rPr>
      <w:instrText xml:space="preserve">PAGE  </w:instrText>
    </w:r>
    <w:r>
      <w:rPr>
        <w:rStyle w:val="PageNumber"/>
      </w:rPr>
      <w:fldChar w:fldCharType="separate"/>
    </w:r>
    <w:r w:rsidR="00E91999">
      <w:rPr>
        <w:rStyle w:val="PageNumber"/>
        <w:noProof/>
      </w:rPr>
      <w:t>3</w:t>
    </w:r>
    <w:r>
      <w:rPr>
        <w:rStyle w:val="PageNumber"/>
      </w:rPr>
      <w:fldChar w:fldCharType="end"/>
    </w:r>
  </w:p>
  <w:p w14:paraId="6B40F23F" w14:textId="77777777" w:rsidR="00711963" w:rsidRDefault="00711963" w:rsidP="00711963">
    <w:pPr>
      <w:pStyle w:val="Header"/>
      <w:ind w:right="360" w:firstLine="36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2CC3F7" w14:textId="01CB7171" w:rsidR="00F103DF" w:rsidRPr="00B33399" w:rsidRDefault="00305540" w:rsidP="00EC12D2">
    <w:pPr>
      <w:pStyle w:val="Header"/>
      <w:framePr w:wrap="around" w:vAnchor="text" w:hAnchor="margin" w:xAlign="outside" w:y="1"/>
      <w:spacing w:line="240" w:lineRule="auto"/>
      <w:rPr>
        <w:rStyle w:val="PageNumber"/>
      </w:rPr>
    </w:pPr>
    <w:r w:rsidRPr="00B33399">
      <w:rPr>
        <w:rStyle w:val="PageNumber"/>
      </w:rPr>
      <w:fldChar w:fldCharType="begin"/>
    </w:r>
    <w:r w:rsidR="00F103DF" w:rsidRPr="00B33399">
      <w:rPr>
        <w:rStyle w:val="PageNumber"/>
      </w:rPr>
      <w:instrText xml:space="preserve">PAGE  </w:instrText>
    </w:r>
    <w:r w:rsidRPr="00B33399">
      <w:rPr>
        <w:rStyle w:val="PageNumber"/>
      </w:rPr>
      <w:fldChar w:fldCharType="separate"/>
    </w:r>
    <w:r w:rsidR="00E91999">
      <w:rPr>
        <w:rStyle w:val="PageNumber"/>
        <w:noProof/>
      </w:rPr>
      <w:t>1</w:t>
    </w:r>
    <w:r w:rsidRPr="00B33399">
      <w:rPr>
        <w:rStyle w:val="PageNumber"/>
      </w:rPr>
      <w:fldChar w:fldCharType="end"/>
    </w:r>
  </w:p>
  <w:p w14:paraId="5C66DD41" w14:textId="77777777" w:rsidR="00F103DF" w:rsidRPr="00EC12D2" w:rsidRDefault="00F103DF" w:rsidP="00EC12D2">
    <w:pPr>
      <w:pStyle w:val="Testatina"/>
    </w:pPr>
    <w:r>
      <w:t>Techn Session XX: TECHNICAL SESSION NAME</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7C1A5F6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6BCE289E"/>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3BCC9214"/>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E9FAC97C"/>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E2522A38"/>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5A4DD2E"/>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138A92E"/>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E18D456"/>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0743B44"/>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E4B823E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multilevel"/>
    <w:tmpl w:val="00000001"/>
    <w:name w:val="WW8Num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00000002"/>
    <w:multiLevelType w:val="multilevel"/>
    <w:tmpl w:val="00000002"/>
    <w:name w:val="WW8Num2"/>
    <w:lvl w:ilvl="0">
      <w:start w:val="1"/>
      <w:numFmt w:val="bullet"/>
      <w:lvlText w:val=""/>
      <w:lvlJc w:val="left"/>
      <w:pPr>
        <w:tabs>
          <w:tab w:val="num" w:pos="720"/>
        </w:tabs>
        <w:ind w:left="720" w:hanging="360"/>
      </w:pPr>
      <w:rPr>
        <w:rFonts w:ascii="Wingdings" w:hAnsi="Wingdings" w:cs="StarSymbol"/>
        <w:sz w:val="18"/>
        <w:szCs w:val="18"/>
      </w:rPr>
    </w:lvl>
    <w:lvl w:ilvl="1">
      <w:start w:val="1"/>
      <w:numFmt w:val="bullet"/>
      <w:lvlText w:val=""/>
      <w:lvlJc w:val="left"/>
      <w:pPr>
        <w:tabs>
          <w:tab w:val="num" w:pos="1080"/>
        </w:tabs>
        <w:ind w:left="1080" w:hanging="360"/>
      </w:pPr>
      <w:rPr>
        <w:rFonts w:ascii="Wingdings 2" w:hAnsi="Wingdings 2" w:cs="StarSymbol"/>
        <w:sz w:val="18"/>
        <w:szCs w:val="18"/>
      </w:rPr>
    </w:lvl>
    <w:lvl w:ilvl="2">
      <w:start w:val="1"/>
      <w:numFmt w:val="bullet"/>
      <w:lvlText w:val="■"/>
      <w:lvlJc w:val="left"/>
      <w:pPr>
        <w:tabs>
          <w:tab w:val="num" w:pos="1440"/>
        </w:tabs>
        <w:ind w:left="1440" w:hanging="360"/>
      </w:pPr>
      <w:rPr>
        <w:rFonts w:ascii="StarSymbol" w:hAnsi="StarSymbol" w:cs="StarSymbol"/>
        <w:sz w:val="18"/>
        <w:szCs w:val="18"/>
      </w:rPr>
    </w:lvl>
    <w:lvl w:ilvl="3">
      <w:start w:val="1"/>
      <w:numFmt w:val="bullet"/>
      <w:lvlText w:val=""/>
      <w:lvlJc w:val="left"/>
      <w:pPr>
        <w:tabs>
          <w:tab w:val="num" w:pos="1800"/>
        </w:tabs>
        <w:ind w:left="1800" w:hanging="360"/>
      </w:pPr>
      <w:rPr>
        <w:rFonts w:ascii="Wingdings" w:hAnsi="Wingdings" w:cs="StarSymbol"/>
        <w:sz w:val="18"/>
        <w:szCs w:val="18"/>
      </w:rPr>
    </w:lvl>
    <w:lvl w:ilvl="4">
      <w:start w:val="1"/>
      <w:numFmt w:val="bullet"/>
      <w:lvlText w:val=""/>
      <w:lvlJc w:val="left"/>
      <w:pPr>
        <w:tabs>
          <w:tab w:val="num" w:pos="2160"/>
        </w:tabs>
        <w:ind w:left="2160" w:hanging="360"/>
      </w:pPr>
      <w:rPr>
        <w:rFonts w:ascii="Wingdings 2" w:hAnsi="Wingdings 2" w:cs="StarSymbol"/>
        <w:sz w:val="18"/>
        <w:szCs w:val="18"/>
      </w:rPr>
    </w:lvl>
    <w:lvl w:ilvl="5">
      <w:start w:val="1"/>
      <w:numFmt w:val="bullet"/>
      <w:lvlText w:val="■"/>
      <w:lvlJc w:val="left"/>
      <w:pPr>
        <w:tabs>
          <w:tab w:val="num" w:pos="2520"/>
        </w:tabs>
        <w:ind w:left="2520" w:hanging="360"/>
      </w:pPr>
      <w:rPr>
        <w:rFonts w:ascii="StarSymbol" w:hAnsi="StarSymbol" w:cs="StarSymbol"/>
        <w:sz w:val="18"/>
        <w:szCs w:val="18"/>
      </w:rPr>
    </w:lvl>
    <w:lvl w:ilvl="6">
      <w:start w:val="1"/>
      <w:numFmt w:val="bullet"/>
      <w:lvlText w:val=""/>
      <w:lvlJc w:val="left"/>
      <w:pPr>
        <w:tabs>
          <w:tab w:val="num" w:pos="2880"/>
        </w:tabs>
        <w:ind w:left="2880" w:hanging="360"/>
      </w:pPr>
      <w:rPr>
        <w:rFonts w:ascii="Wingdings" w:hAnsi="Wingdings" w:cs="StarSymbol"/>
        <w:sz w:val="18"/>
        <w:szCs w:val="18"/>
      </w:rPr>
    </w:lvl>
    <w:lvl w:ilvl="7">
      <w:start w:val="1"/>
      <w:numFmt w:val="bullet"/>
      <w:lvlText w:val=""/>
      <w:lvlJc w:val="left"/>
      <w:pPr>
        <w:tabs>
          <w:tab w:val="num" w:pos="3240"/>
        </w:tabs>
        <w:ind w:left="3240" w:hanging="360"/>
      </w:pPr>
      <w:rPr>
        <w:rFonts w:ascii="Wingdings 2" w:hAnsi="Wingdings 2" w:cs="StarSymbol"/>
        <w:sz w:val="18"/>
        <w:szCs w:val="18"/>
      </w:rPr>
    </w:lvl>
    <w:lvl w:ilvl="8">
      <w:start w:val="1"/>
      <w:numFmt w:val="bullet"/>
      <w:lvlText w:val="■"/>
      <w:lvlJc w:val="left"/>
      <w:pPr>
        <w:tabs>
          <w:tab w:val="num" w:pos="3600"/>
        </w:tabs>
        <w:ind w:left="3600" w:hanging="360"/>
      </w:pPr>
      <w:rPr>
        <w:rFonts w:ascii="StarSymbol" w:hAnsi="StarSymbol" w:cs="StarSymbol"/>
        <w:sz w:val="18"/>
        <w:szCs w:val="18"/>
      </w:rPr>
    </w:lvl>
  </w:abstractNum>
  <w:abstractNum w:abstractNumId="12" w15:restartNumberingAfterBreak="0">
    <w:nsid w:val="00000003"/>
    <w:multiLevelType w:val="multilevel"/>
    <w:tmpl w:val="00000003"/>
    <w:name w:val="WW8Num3"/>
    <w:lvl w:ilvl="0">
      <w:start w:val="1"/>
      <w:numFmt w:val="bullet"/>
      <w:lvlText w:val=""/>
      <w:lvlJc w:val="left"/>
      <w:pPr>
        <w:tabs>
          <w:tab w:val="num" w:pos="720"/>
        </w:tabs>
        <w:ind w:left="720" w:hanging="360"/>
      </w:pPr>
      <w:rPr>
        <w:rFonts w:ascii="Wingdings" w:hAnsi="Wingdings" w:cs="StarSymbol"/>
        <w:sz w:val="18"/>
        <w:szCs w:val="18"/>
      </w:rPr>
    </w:lvl>
    <w:lvl w:ilvl="1">
      <w:start w:val="1"/>
      <w:numFmt w:val="bullet"/>
      <w:lvlText w:val=""/>
      <w:lvlJc w:val="left"/>
      <w:pPr>
        <w:tabs>
          <w:tab w:val="num" w:pos="1080"/>
        </w:tabs>
        <w:ind w:left="1080" w:hanging="360"/>
      </w:pPr>
      <w:rPr>
        <w:rFonts w:ascii="Wingdings 2" w:hAnsi="Wingdings 2" w:cs="StarSymbol"/>
        <w:sz w:val="18"/>
        <w:szCs w:val="18"/>
      </w:rPr>
    </w:lvl>
    <w:lvl w:ilvl="2">
      <w:start w:val="1"/>
      <w:numFmt w:val="bullet"/>
      <w:lvlText w:val="■"/>
      <w:lvlJc w:val="left"/>
      <w:pPr>
        <w:tabs>
          <w:tab w:val="num" w:pos="1440"/>
        </w:tabs>
        <w:ind w:left="1440" w:hanging="360"/>
      </w:pPr>
      <w:rPr>
        <w:rFonts w:ascii="StarSymbol" w:hAnsi="StarSymbol" w:cs="StarSymbol"/>
        <w:sz w:val="18"/>
        <w:szCs w:val="18"/>
      </w:rPr>
    </w:lvl>
    <w:lvl w:ilvl="3">
      <w:start w:val="1"/>
      <w:numFmt w:val="bullet"/>
      <w:lvlText w:val=""/>
      <w:lvlJc w:val="left"/>
      <w:pPr>
        <w:tabs>
          <w:tab w:val="num" w:pos="1800"/>
        </w:tabs>
        <w:ind w:left="1800" w:hanging="360"/>
      </w:pPr>
      <w:rPr>
        <w:rFonts w:ascii="Wingdings" w:hAnsi="Wingdings" w:cs="StarSymbol"/>
        <w:sz w:val="18"/>
        <w:szCs w:val="18"/>
      </w:rPr>
    </w:lvl>
    <w:lvl w:ilvl="4">
      <w:start w:val="1"/>
      <w:numFmt w:val="bullet"/>
      <w:lvlText w:val=""/>
      <w:lvlJc w:val="left"/>
      <w:pPr>
        <w:tabs>
          <w:tab w:val="num" w:pos="2160"/>
        </w:tabs>
        <w:ind w:left="2160" w:hanging="360"/>
      </w:pPr>
      <w:rPr>
        <w:rFonts w:ascii="Wingdings 2" w:hAnsi="Wingdings 2" w:cs="StarSymbol"/>
        <w:sz w:val="18"/>
        <w:szCs w:val="18"/>
      </w:rPr>
    </w:lvl>
    <w:lvl w:ilvl="5">
      <w:start w:val="1"/>
      <w:numFmt w:val="bullet"/>
      <w:lvlText w:val="■"/>
      <w:lvlJc w:val="left"/>
      <w:pPr>
        <w:tabs>
          <w:tab w:val="num" w:pos="2520"/>
        </w:tabs>
        <w:ind w:left="2520" w:hanging="360"/>
      </w:pPr>
      <w:rPr>
        <w:rFonts w:ascii="StarSymbol" w:hAnsi="StarSymbol" w:cs="StarSymbol"/>
        <w:sz w:val="18"/>
        <w:szCs w:val="18"/>
      </w:rPr>
    </w:lvl>
    <w:lvl w:ilvl="6">
      <w:start w:val="1"/>
      <w:numFmt w:val="bullet"/>
      <w:lvlText w:val=""/>
      <w:lvlJc w:val="left"/>
      <w:pPr>
        <w:tabs>
          <w:tab w:val="num" w:pos="2880"/>
        </w:tabs>
        <w:ind w:left="2880" w:hanging="360"/>
      </w:pPr>
      <w:rPr>
        <w:rFonts w:ascii="Wingdings" w:hAnsi="Wingdings" w:cs="StarSymbol"/>
        <w:sz w:val="18"/>
        <w:szCs w:val="18"/>
      </w:rPr>
    </w:lvl>
    <w:lvl w:ilvl="7">
      <w:start w:val="1"/>
      <w:numFmt w:val="bullet"/>
      <w:lvlText w:val=""/>
      <w:lvlJc w:val="left"/>
      <w:pPr>
        <w:tabs>
          <w:tab w:val="num" w:pos="3240"/>
        </w:tabs>
        <w:ind w:left="3240" w:hanging="360"/>
      </w:pPr>
      <w:rPr>
        <w:rFonts w:ascii="Wingdings 2" w:hAnsi="Wingdings 2" w:cs="StarSymbol"/>
        <w:sz w:val="18"/>
        <w:szCs w:val="18"/>
      </w:rPr>
    </w:lvl>
    <w:lvl w:ilvl="8">
      <w:start w:val="1"/>
      <w:numFmt w:val="bullet"/>
      <w:lvlText w:val="■"/>
      <w:lvlJc w:val="left"/>
      <w:pPr>
        <w:tabs>
          <w:tab w:val="num" w:pos="3600"/>
        </w:tabs>
        <w:ind w:left="3600" w:hanging="360"/>
      </w:pPr>
      <w:rPr>
        <w:rFonts w:ascii="StarSymbol" w:hAnsi="StarSymbol" w:cs="StarSymbol"/>
        <w:sz w:val="18"/>
        <w:szCs w:val="18"/>
      </w:rPr>
    </w:lvl>
  </w:abstractNum>
  <w:abstractNum w:abstractNumId="13" w15:restartNumberingAfterBreak="0">
    <w:nsid w:val="00000004"/>
    <w:multiLevelType w:val="multilevel"/>
    <w:tmpl w:val="00000004"/>
    <w:name w:val="WW8Num4"/>
    <w:lvl w:ilvl="0">
      <w:start w:val="1"/>
      <w:numFmt w:val="bullet"/>
      <w:lvlText w:val=""/>
      <w:lvlJc w:val="left"/>
      <w:pPr>
        <w:tabs>
          <w:tab w:val="num" w:pos="720"/>
        </w:tabs>
        <w:ind w:left="720" w:hanging="360"/>
      </w:pPr>
      <w:rPr>
        <w:rFonts w:ascii="Wingdings" w:hAnsi="Wingdings" w:cs="StarSymbol"/>
        <w:sz w:val="18"/>
        <w:szCs w:val="18"/>
      </w:rPr>
    </w:lvl>
    <w:lvl w:ilvl="1">
      <w:start w:val="1"/>
      <w:numFmt w:val="bullet"/>
      <w:lvlText w:val=""/>
      <w:lvlJc w:val="left"/>
      <w:pPr>
        <w:tabs>
          <w:tab w:val="num" w:pos="1080"/>
        </w:tabs>
        <w:ind w:left="1080" w:hanging="360"/>
      </w:pPr>
      <w:rPr>
        <w:rFonts w:ascii="Wingdings 2" w:hAnsi="Wingdings 2" w:cs="StarSymbol"/>
        <w:sz w:val="18"/>
        <w:szCs w:val="18"/>
      </w:rPr>
    </w:lvl>
    <w:lvl w:ilvl="2">
      <w:start w:val="1"/>
      <w:numFmt w:val="bullet"/>
      <w:lvlText w:val="■"/>
      <w:lvlJc w:val="left"/>
      <w:pPr>
        <w:tabs>
          <w:tab w:val="num" w:pos="1440"/>
        </w:tabs>
        <w:ind w:left="1440" w:hanging="360"/>
      </w:pPr>
      <w:rPr>
        <w:rFonts w:ascii="StarSymbol" w:hAnsi="StarSymbol" w:cs="StarSymbol"/>
        <w:sz w:val="18"/>
        <w:szCs w:val="18"/>
      </w:rPr>
    </w:lvl>
    <w:lvl w:ilvl="3">
      <w:start w:val="1"/>
      <w:numFmt w:val="bullet"/>
      <w:lvlText w:val=""/>
      <w:lvlJc w:val="left"/>
      <w:pPr>
        <w:tabs>
          <w:tab w:val="num" w:pos="1800"/>
        </w:tabs>
        <w:ind w:left="1800" w:hanging="360"/>
      </w:pPr>
      <w:rPr>
        <w:rFonts w:ascii="Wingdings" w:hAnsi="Wingdings" w:cs="StarSymbol"/>
        <w:sz w:val="18"/>
        <w:szCs w:val="18"/>
      </w:rPr>
    </w:lvl>
    <w:lvl w:ilvl="4">
      <w:start w:val="1"/>
      <w:numFmt w:val="bullet"/>
      <w:lvlText w:val=""/>
      <w:lvlJc w:val="left"/>
      <w:pPr>
        <w:tabs>
          <w:tab w:val="num" w:pos="2160"/>
        </w:tabs>
        <w:ind w:left="2160" w:hanging="360"/>
      </w:pPr>
      <w:rPr>
        <w:rFonts w:ascii="Wingdings 2" w:hAnsi="Wingdings 2" w:cs="StarSymbol"/>
        <w:sz w:val="18"/>
        <w:szCs w:val="18"/>
      </w:rPr>
    </w:lvl>
    <w:lvl w:ilvl="5">
      <w:start w:val="1"/>
      <w:numFmt w:val="bullet"/>
      <w:lvlText w:val="■"/>
      <w:lvlJc w:val="left"/>
      <w:pPr>
        <w:tabs>
          <w:tab w:val="num" w:pos="2520"/>
        </w:tabs>
        <w:ind w:left="2520" w:hanging="360"/>
      </w:pPr>
      <w:rPr>
        <w:rFonts w:ascii="StarSymbol" w:hAnsi="StarSymbol" w:cs="StarSymbol"/>
        <w:sz w:val="18"/>
        <w:szCs w:val="18"/>
      </w:rPr>
    </w:lvl>
    <w:lvl w:ilvl="6">
      <w:start w:val="1"/>
      <w:numFmt w:val="bullet"/>
      <w:lvlText w:val=""/>
      <w:lvlJc w:val="left"/>
      <w:pPr>
        <w:tabs>
          <w:tab w:val="num" w:pos="2880"/>
        </w:tabs>
        <w:ind w:left="2880" w:hanging="360"/>
      </w:pPr>
      <w:rPr>
        <w:rFonts w:ascii="Wingdings" w:hAnsi="Wingdings" w:cs="StarSymbol"/>
        <w:sz w:val="18"/>
        <w:szCs w:val="18"/>
      </w:rPr>
    </w:lvl>
    <w:lvl w:ilvl="7">
      <w:start w:val="1"/>
      <w:numFmt w:val="bullet"/>
      <w:lvlText w:val=""/>
      <w:lvlJc w:val="left"/>
      <w:pPr>
        <w:tabs>
          <w:tab w:val="num" w:pos="3240"/>
        </w:tabs>
        <w:ind w:left="3240" w:hanging="360"/>
      </w:pPr>
      <w:rPr>
        <w:rFonts w:ascii="Wingdings 2" w:hAnsi="Wingdings 2" w:cs="StarSymbol"/>
        <w:sz w:val="18"/>
        <w:szCs w:val="18"/>
      </w:rPr>
    </w:lvl>
    <w:lvl w:ilvl="8">
      <w:start w:val="1"/>
      <w:numFmt w:val="bullet"/>
      <w:lvlText w:val="■"/>
      <w:lvlJc w:val="left"/>
      <w:pPr>
        <w:tabs>
          <w:tab w:val="num" w:pos="3600"/>
        </w:tabs>
        <w:ind w:left="3600" w:hanging="360"/>
      </w:pPr>
      <w:rPr>
        <w:rFonts w:ascii="StarSymbol" w:hAnsi="StarSymbol" w:cs="StarSymbol"/>
        <w:sz w:val="18"/>
        <w:szCs w:val="18"/>
      </w:rPr>
    </w:lvl>
  </w:abstractNum>
  <w:abstractNum w:abstractNumId="14" w15:restartNumberingAfterBreak="0">
    <w:nsid w:val="00000005"/>
    <w:multiLevelType w:val="multilevel"/>
    <w:tmpl w:val="00000005"/>
    <w:name w:val="WW8Num5"/>
    <w:lvl w:ilvl="0">
      <w:start w:val="3"/>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15:restartNumberingAfterBreak="0">
    <w:nsid w:val="00000006"/>
    <w:multiLevelType w:val="singleLevel"/>
    <w:tmpl w:val="00000006"/>
    <w:name w:val="WW8Num7"/>
    <w:lvl w:ilvl="0">
      <w:start w:val="1"/>
      <w:numFmt w:val="bullet"/>
      <w:lvlText w:val=""/>
      <w:lvlJc w:val="left"/>
      <w:pPr>
        <w:tabs>
          <w:tab w:val="num" w:pos="0"/>
        </w:tabs>
        <w:ind w:left="720" w:hanging="360"/>
      </w:pPr>
      <w:rPr>
        <w:rFonts w:ascii="Symbol" w:hAnsi="Symbol"/>
      </w:rPr>
    </w:lvl>
  </w:abstractNum>
  <w:abstractNum w:abstractNumId="16" w15:restartNumberingAfterBreak="0">
    <w:nsid w:val="00000007"/>
    <w:multiLevelType w:val="singleLevel"/>
    <w:tmpl w:val="00000007"/>
    <w:name w:val="WW8Num8"/>
    <w:lvl w:ilvl="0">
      <w:start w:val="1"/>
      <w:numFmt w:val="decimal"/>
      <w:lvlText w:val="%1."/>
      <w:lvlJc w:val="left"/>
      <w:pPr>
        <w:tabs>
          <w:tab w:val="num" w:pos="0"/>
        </w:tabs>
        <w:ind w:left="360" w:hanging="360"/>
      </w:pPr>
    </w:lvl>
  </w:abstractNum>
  <w:abstractNum w:abstractNumId="17" w15:restartNumberingAfterBreak="0">
    <w:nsid w:val="00000008"/>
    <w:multiLevelType w:val="singleLevel"/>
    <w:tmpl w:val="00000008"/>
    <w:name w:val="WW8Num10"/>
    <w:lvl w:ilvl="0">
      <w:start w:val="1"/>
      <w:numFmt w:val="upperRoman"/>
      <w:lvlText w:val="%1."/>
      <w:lvlJc w:val="left"/>
      <w:pPr>
        <w:tabs>
          <w:tab w:val="num" w:pos="0"/>
        </w:tabs>
        <w:ind w:left="1080" w:hanging="720"/>
      </w:pPr>
      <w:rPr>
        <w:u w:val="none"/>
      </w:rPr>
    </w:lvl>
  </w:abstractNum>
  <w:abstractNum w:abstractNumId="18" w15:restartNumberingAfterBreak="0">
    <w:nsid w:val="003178B5"/>
    <w:multiLevelType w:val="hybridMultilevel"/>
    <w:tmpl w:val="0CFEC0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02A22D18"/>
    <w:multiLevelType w:val="hybridMultilevel"/>
    <w:tmpl w:val="3E1ACBE6"/>
    <w:lvl w:ilvl="0" w:tplc="3F2CD28C">
      <w:start w:val="1"/>
      <w:numFmt w:val="decimal"/>
      <w:lvlText w:val="IAA-CU-11-W7-0%1"/>
      <w:lvlJc w:val="center"/>
      <w:pPr>
        <w:ind w:left="1440" w:hanging="360"/>
      </w:pPr>
      <w:rPr>
        <w:rFonts w:ascii="Times New Roman" w:hAnsi="Times New Roman" w:hint="default"/>
        <w:b/>
        <w:bCs/>
        <w:i w:val="0"/>
        <w:iCs w:val="0"/>
        <w:spacing w:val="0"/>
        <w:w w:val="100"/>
        <w:position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4C358A6"/>
    <w:multiLevelType w:val="hybridMultilevel"/>
    <w:tmpl w:val="6DD02B3E"/>
    <w:lvl w:ilvl="0" w:tplc="485A2578">
      <w:start w:val="1"/>
      <w:numFmt w:val="decimal"/>
      <w:lvlText w:val="IAA-CU-11-W1-0%1"/>
      <w:lvlJc w:val="center"/>
      <w:pPr>
        <w:ind w:left="1440" w:hanging="360"/>
      </w:pPr>
      <w:rPr>
        <w:rFonts w:ascii="Times New Roman" w:hAnsi="Times New Roman" w:hint="default"/>
        <w:b/>
        <w:bCs/>
        <w:i w:val="0"/>
        <w:iCs w:val="0"/>
        <w:spacing w:val="0"/>
        <w:w w:val="100"/>
        <w:position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061628D3"/>
    <w:multiLevelType w:val="hybridMultilevel"/>
    <w:tmpl w:val="BE008B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074D402C"/>
    <w:multiLevelType w:val="hybridMultilevel"/>
    <w:tmpl w:val="C8781F3E"/>
    <w:lvl w:ilvl="0" w:tplc="DA045220">
      <w:start w:val="1"/>
      <w:numFmt w:val="upperLetter"/>
      <w:suff w:val="space"/>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08AA10DF"/>
    <w:multiLevelType w:val="hybridMultilevel"/>
    <w:tmpl w:val="F73C85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09495D47"/>
    <w:multiLevelType w:val="hybridMultilevel"/>
    <w:tmpl w:val="034A6D56"/>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09C201F6"/>
    <w:multiLevelType w:val="hybridMultilevel"/>
    <w:tmpl w:val="478E8482"/>
    <w:lvl w:ilvl="0" w:tplc="40090011">
      <w:start w:val="1"/>
      <w:numFmt w:val="decimal"/>
      <w:lvlText w:val="%1)"/>
      <w:lvlJc w:val="left"/>
      <w:pPr>
        <w:ind w:left="644"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0DE95F96"/>
    <w:multiLevelType w:val="hybridMultilevel"/>
    <w:tmpl w:val="46A802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0AB1283"/>
    <w:multiLevelType w:val="hybridMultilevel"/>
    <w:tmpl w:val="166CB478"/>
    <w:lvl w:ilvl="0" w:tplc="4009000F">
      <w:start w:val="1"/>
      <w:numFmt w:val="decimal"/>
      <w:lvlText w:val="%1."/>
      <w:lvlJc w:val="left"/>
      <w:pPr>
        <w:ind w:left="720" w:hanging="360"/>
      </w:pPr>
    </w:lvl>
    <w:lvl w:ilvl="1" w:tplc="40090019">
      <w:start w:val="1"/>
      <w:numFmt w:val="decimal"/>
      <w:lvlText w:val="%2."/>
      <w:lvlJc w:val="left"/>
      <w:pPr>
        <w:tabs>
          <w:tab w:val="num" w:pos="1440"/>
        </w:tabs>
        <w:ind w:left="1440" w:hanging="360"/>
      </w:p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28" w15:restartNumberingAfterBreak="0">
    <w:nsid w:val="10C514DB"/>
    <w:multiLevelType w:val="hybridMultilevel"/>
    <w:tmpl w:val="723E148A"/>
    <w:lvl w:ilvl="0" w:tplc="040C0001">
      <w:start w:val="1"/>
      <w:numFmt w:val="bullet"/>
      <w:lvlText w:val=""/>
      <w:lvlJc w:val="left"/>
      <w:pPr>
        <w:tabs>
          <w:tab w:val="num" w:pos="360"/>
        </w:tabs>
        <w:ind w:left="36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29" w15:restartNumberingAfterBreak="0">
    <w:nsid w:val="12132144"/>
    <w:multiLevelType w:val="hybridMultilevel"/>
    <w:tmpl w:val="B8F8832E"/>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12D777E4"/>
    <w:multiLevelType w:val="hybridMultilevel"/>
    <w:tmpl w:val="E8022670"/>
    <w:lvl w:ilvl="0" w:tplc="99387166">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143F67B1"/>
    <w:multiLevelType w:val="hybridMultilevel"/>
    <w:tmpl w:val="B4D4C002"/>
    <w:lvl w:ilvl="0" w:tplc="B928C6CE">
      <w:start w:val="1"/>
      <w:numFmt w:val="decimal"/>
      <w:lvlText w:val="IAA-CU-11-W4-0%1"/>
      <w:lvlJc w:val="center"/>
      <w:pPr>
        <w:ind w:left="1440" w:hanging="360"/>
      </w:pPr>
      <w:rPr>
        <w:rFonts w:ascii="Times New Roman" w:hAnsi="Times New Roman" w:hint="default"/>
        <w:b/>
        <w:bCs/>
        <w:i w:val="0"/>
        <w:iCs w:val="0"/>
        <w:spacing w:val="0"/>
        <w:w w:val="100"/>
        <w:position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45D71AD"/>
    <w:multiLevelType w:val="hybridMultilevel"/>
    <w:tmpl w:val="8F1E02A0"/>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33" w15:restartNumberingAfterBreak="0">
    <w:nsid w:val="14E07952"/>
    <w:multiLevelType w:val="hybridMultilevel"/>
    <w:tmpl w:val="180C083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15F212BD"/>
    <w:multiLevelType w:val="hybridMultilevel"/>
    <w:tmpl w:val="5698649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16F5754F"/>
    <w:multiLevelType w:val="hybridMultilevel"/>
    <w:tmpl w:val="DA0C92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1A2A730E"/>
    <w:multiLevelType w:val="hybridMultilevel"/>
    <w:tmpl w:val="85F806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Aria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Arial"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1C9F320C"/>
    <w:multiLevelType w:val="hybridMultilevel"/>
    <w:tmpl w:val="FF5C15B2"/>
    <w:lvl w:ilvl="0" w:tplc="3B1625B6">
      <w:start w:val="1"/>
      <w:numFmt w:val="upperLetter"/>
      <w:lvlText w:val="%1."/>
      <w:lvlJc w:val="left"/>
      <w:pPr>
        <w:ind w:left="648" w:hanging="360"/>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38" w15:restartNumberingAfterBreak="0">
    <w:nsid w:val="1D394C62"/>
    <w:multiLevelType w:val="multilevel"/>
    <w:tmpl w:val="76147F4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i/>
      </w:rPr>
    </w:lvl>
    <w:lvl w:ilvl="2">
      <w:start w:val="1"/>
      <w:numFmt w:val="decimal"/>
      <w:isLgl/>
      <w:lvlText w:val="%1.%2.%3."/>
      <w:lvlJc w:val="left"/>
      <w:pPr>
        <w:ind w:left="1080" w:hanging="720"/>
      </w:pPr>
      <w:rPr>
        <w:rFonts w:hint="default"/>
        <w:i/>
      </w:rPr>
    </w:lvl>
    <w:lvl w:ilvl="3">
      <w:start w:val="1"/>
      <w:numFmt w:val="decimal"/>
      <w:isLgl/>
      <w:lvlText w:val="%1.%2.%3.%4."/>
      <w:lvlJc w:val="left"/>
      <w:pPr>
        <w:ind w:left="1080" w:hanging="720"/>
      </w:pPr>
      <w:rPr>
        <w:rFonts w:hint="default"/>
        <w:i/>
      </w:rPr>
    </w:lvl>
    <w:lvl w:ilvl="4">
      <w:start w:val="1"/>
      <w:numFmt w:val="decimal"/>
      <w:isLgl/>
      <w:lvlText w:val="%1.%2.%3.%4.%5."/>
      <w:lvlJc w:val="left"/>
      <w:pPr>
        <w:ind w:left="1440" w:hanging="1080"/>
      </w:pPr>
      <w:rPr>
        <w:rFonts w:hint="default"/>
        <w:i/>
      </w:rPr>
    </w:lvl>
    <w:lvl w:ilvl="5">
      <w:start w:val="1"/>
      <w:numFmt w:val="decimal"/>
      <w:isLgl/>
      <w:lvlText w:val="%1.%2.%3.%4.%5.%6."/>
      <w:lvlJc w:val="left"/>
      <w:pPr>
        <w:ind w:left="1440" w:hanging="1080"/>
      </w:pPr>
      <w:rPr>
        <w:rFonts w:hint="default"/>
        <w:i/>
      </w:rPr>
    </w:lvl>
    <w:lvl w:ilvl="6">
      <w:start w:val="1"/>
      <w:numFmt w:val="decimal"/>
      <w:isLgl/>
      <w:lvlText w:val="%1.%2.%3.%4.%5.%6.%7."/>
      <w:lvlJc w:val="left"/>
      <w:pPr>
        <w:ind w:left="1440" w:hanging="1080"/>
      </w:pPr>
      <w:rPr>
        <w:rFonts w:hint="default"/>
        <w:i/>
      </w:rPr>
    </w:lvl>
    <w:lvl w:ilvl="7">
      <w:start w:val="1"/>
      <w:numFmt w:val="decimal"/>
      <w:isLgl/>
      <w:lvlText w:val="%1.%2.%3.%4.%5.%6.%7.%8."/>
      <w:lvlJc w:val="left"/>
      <w:pPr>
        <w:ind w:left="1800" w:hanging="1440"/>
      </w:pPr>
      <w:rPr>
        <w:rFonts w:hint="default"/>
        <w:i/>
      </w:rPr>
    </w:lvl>
    <w:lvl w:ilvl="8">
      <w:start w:val="1"/>
      <w:numFmt w:val="decimal"/>
      <w:isLgl/>
      <w:lvlText w:val="%1.%2.%3.%4.%5.%6.%7.%8.%9."/>
      <w:lvlJc w:val="left"/>
      <w:pPr>
        <w:ind w:left="1800" w:hanging="1440"/>
      </w:pPr>
      <w:rPr>
        <w:rFonts w:hint="default"/>
        <w:i/>
      </w:rPr>
    </w:lvl>
  </w:abstractNum>
  <w:abstractNum w:abstractNumId="39" w15:restartNumberingAfterBreak="0">
    <w:nsid w:val="1DD351D7"/>
    <w:multiLevelType w:val="hybridMultilevel"/>
    <w:tmpl w:val="F252EBA2"/>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1E096DBE"/>
    <w:multiLevelType w:val="hybridMultilevel"/>
    <w:tmpl w:val="C0785474"/>
    <w:lvl w:ilvl="0" w:tplc="8C8A0F74">
      <w:start w:val="1"/>
      <w:numFmt w:val="bullet"/>
      <w:lvlText w:val="—"/>
      <w:lvlJc w:val="left"/>
      <w:pPr>
        <w:ind w:left="1425" w:hanging="360"/>
      </w:pPr>
      <w:rPr>
        <w:rFonts w:ascii="Calibri" w:hAnsi="Calibri" w:hint="default"/>
        <w:color w:val="auto"/>
      </w:rPr>
    </w:lvl>
    <w:lvl w:ilvl="1" w:tplc="08090003" w:tentative="1">
      <w:start w:val="1"/>
      <w:numFmt w:val="bullet"/>
      <w:lvlText w:val="o"/>
      <w:lvlJc w:val="left"/>
      <w:pPr>
        <w:ind w:left="2145" w:hanging="360"/>
      </w:pPr>
      <w:rPr>
        <w:rFonts w:ascii="Courier New" w:hAnsi="Courier New" w:cs="Arial" w:hint="default"/>
      </w:rPr>
    </w:lvl>
    <w:lvl w:ilvl="2" w:tplc="08090005" w:tentative="1">
      <w:start w:val="1"/>
      <w:numFmt w:val="bullet"/>
      <w:lvlText w:val=""/>
      <w:lvlJc w:val="left"/>
      <w:pPr>
        <w:ind w:left="2865" w:hanging="360"/>
      </w:pPr>
      <w:rPr>
        <w:rFonts w:ascii="Wingdings" w:hAnsi="Wingdings" w:hint="default"/>
      </w:rPr>
    </w:lvl>
    <w:lvl w:ilvl="3" w:tplc="08090001" w:tentative="1">
      <w:start w:val="1"/>
      <w:numFmt w:val="bullet"/>
      <w:lvlText w:val=""/>
      <w:lvlJc w:val="left"/>
      <w:pPr>
        <w:ind w:left="3585" w:hanging="360"/>
      </w:pPr>
      <w:rPr>
        <w:rFonts w:ascii="Symbol" w:hAnsi="Symbol" w:hint="default"/>
      </w:rPr>
    </w:lvl>
    <w:lvl w:ilvl="4" w:tplc="08090003" w:tentative="1">
      <w:start w:val="1"/>
      <w:numFmt w:val="bullet"/>
      <w:lvlText w:val="o"/>
      <w:lvlJc w:val="left"/>
      <w:pPr>
        <w:ind w:left="4305" w:hanging="360"/>
      </w:pPr>
      <w:rPr>
        <w:rFonts w:ascii="Courier New" w:hAnsi="Courier New" w:cs="Arial" w:hint="default"/>
      </w:rPr>
    </w:lvl>
    <w:lvl w:ilvl="5" w:tplc="08090005" w:tentative="1">
      <w:start w:val="1"/>
      <w:numFmt w:val="bullet"/>
      <w:lvlText w:val=""/>
      <w:lvlJc w:val="left"/>
      <w:pPr>
        <w:ind w:left="5025" w:hanging="360"/>
      </w:pPr>
      <w:rPr>
        <w:rFonts w:ascii="Wingdings" w:hAnsi="Wingdings" w:hint="default"/>
      </w:rPr>
    </w:lvl>
    <w:lvl w:ilvl="6" w:tplc="08090001" w:tentative="1">
      <w:start w:val="1"/>
      <w:numFmt w:val="bullet"/>
      <w:lvlText w:val=""/>
      <w:lvlJc w:val="left"/>
      <w:pPr>
        <w:ind w:left="5745" w:hanging="360"/>
      </w:pPr>
      <w:rPr>
        <w:rFonts w:ascii="Symbol" w:hAnsi="Symbol" w:hint="default"/>
      </w:rPr>
    </w:lvl>
    <w:lvl w:ilvl="7" w:tplc="08090003" w:tentative="1">
      <w:start w:val="1"/>
      <w:numFmt w:val="bullet"/>
      <w:lvlText w:val="o"/>
      <w:lvlJc w:val="left"/>
      <w:pPr>
        <w:ind w:left="6465" w:hanging="360"/>
      </w:pPr>
      <w:rPr>
        <w:rFonts w:ascii="Courier New" w:hAnsi="Courier New" w:cs="Arial" w:hint="default"/>
      </w:rPr>
    </w:lvl>
    <w:lvl w:ilvl="8" w:tplc="08090005" w:tentative="1">
      <w:start w:val="1"/>
      <w:numFmt w:val="bullet"/>
      <w:lvlText w:val=""/>
      <w:lvlJc w:val="left"/>
      <w:pPr>
        <w:ind w:left="7185" w:hanging="360"/>
      </w:pPr>
      <w:rPr>
        <w:rFonts w:ascii="Wingdings" w:hAnsi="Wingdings" w:hint="default"/>
      </w:rPr>
    </w:lvl>
  </w:abstractNum>
  <w:abstractNum w:abstractNumId="41" w15:restartNumberingAfterBreak="0">
    <w:nsid w:val="1F6F253A"/>
    <w:multiLevelType w:val="hybridMultilevel"/>
    <w:tmpl w:val="9CCCCE86"/>
    <w:lvl w:ilvl="0" w:tplc="361E7616">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15:restartNumberingAfterBreak="0">
    <w:nsid w:val="23036D9C"/>
    <w:multiLevelType w:val="hybridMultilevel"/>
    <w:tmpl w:val="D6A4F394"/>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1">
      <w:start w:val="1"/>
      <w:numFmt w:val="bullet"/>
      <w:lvlText w:val=""/>
      <w:lvlJc w:val="left"/>
      <w:pPr>
        <w:tabs>
          <w:tab w:val="num" w:pos="2160"/>
        </w:tabs>
        <w:ind w:left="2160" w:hanging="360"/>
      </w:pPr>
      <w:rPr>
        <w:rFonts w:ascii="Symbol" w:hAnsi="Symbol"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246A1E1B"/>
    <w:multiLevelType w:val="hybridMultilevel"/>
    <w:tmpl w:val="8056F276"/>
    <w:lvl w:ilvl="0" w:tplc="D1BA602E">
      <w:start w:val="1"/>
      <w:numFmt w:val="decimal"/>
      <w:lvlText w:val="[%1]"/>
      <w:lvlJc w:val="left"/>
      <w:pPr>
        <w:tabs>
          <w:tab w:val="num" w:pos="567"/>
        </w:tabs>
        <w:ind w:left="567" w:hanging="567"/>
      </w:pPr>
      <w:rPr>
        <w:rFonts w:hint="default"/>
      </w:rPr>
    </w:lvl>
    <w:lvl w:ilvl="1" w:tplc="0409000F">
      <w:start w:val="1"/>
      <w:numFmt w:val="decimal"/>
      <w:lvlText w:val="%2."/>
      <w:lvlJc w:val="left"/>
      <w:pPr>
        <w:tabs>
          <w:tab w:val="num" w:pos="1440"/>
        </w:tabs>
        <w:ind w:left="1440" w:hanging="360"/>
      </w:pPr>
      <w:rPr>
        <w:rFonts w:hint="default"/>
      </w:rPr>
    </w:lvl>
    <w:lvl w:ilvl="2" w:tplc="08090005" w:tentative="1">
      <w:start w:val="1"/>
      <w:numFmt w:val="lowerRoman"/>
      <w:lvlText w:val="%3."/>
      <w:lvlJc w:val="right"/>
      <w:pPr>
        <w:tabs>
          <w:tab w:val="num" w:pos="2160"/>
        </w:tabs>
        <w:ind w:left="2160" w:hanging="180"/>
      </w:pPr>
    </w:lvl>
    <w:lvl w:ilvl="3" w:tplc="08090001" w:tentative="1">
      <w:start w:val="1"/>
      <w:numFmt w:val="decimal"/>
      <w:lvlText w:val="%4."/>
      <w:lvlJc w:val="left"/>
      <w:pPr>
        <w:tabs>
          <w:tab w:val="num" w:pos="2880"/>
        </w:tabs>
        <w:ind w:left="2880" w:hanging="360"/>
      </w:pPr>
    </w:lvl>
    <w:lvl w:ilvl="4" w:tplc="08090003" w:tentative="1">
      <w:start w:val="1"/>
      <w:numFmt w:val="lowerLetter"/>
      <w:lvlText w:val="%5."/>
      <w:lvlJc w:val="left"/>
      <w:pPr>
        <w:tabs>
          <w:tab w:val="num" w:pos="3600"/>
        </w:tabs>
        <w:ind w:left="3600" w:hanging="360"/>
      </w:pPr>
    </w:lvl>
    <w:lvl w:ilvl="5" w:tplc="08090005" w:tentative="1">
      <w:start w:val="1"/>
      <w:numFmt w:val="lowerRoman"/>
      <w:lvlText w:val="%6."/>
      <w:lvlJc w:val="right"/>
      <w:pPr>
        <w:tabs>
          <w:tab w:val="num" w:pos="4320"/>
        </w:tabs>
        <w:ind w:left="4320" w:hanging="180"/>
      </w:pPr>
    </w:lvl>
    <w:lvl w:ilvl="6" w:tplc="08090001" w:tentative="1">
      <w:start w:val="1"/>
      <w:numFmt w:val="decimal"/>
      <w:lvlText w:val="%7."/>
      <w:lvlJc w:val="left"/>
      <w:pPr>
        <w:tabs>
          <w:tab w:val="num" w:pos="5040"/>
        </w:tabs>
        <w:ind w:left="5040" w:hanging="360"/>
      </w:pPr>
    </w:lvl>
    <w:lvl w:ilvl="7" w:tplc="08090003" w:tentative="1">
      <w:start w:val="1"/>
      <w:numFmt w:val="lowerLetter"/>
      <w:lvlText w:val="%8."/>
      <w:lvlJc w:val="left"/>
      <w:pPr>
        <w:tabs>
          <w:tab w:val="num" w:pos="5760"/>
        </w:tabs>
        <w:ind w:left="5760" w:hanging="360"/>
      </w:pPr>
    </w:lvl>
    <w:lvl w:ilvl="8" w:tplc="08090005" w:tentative="1">
      <w:start w:val="1"/>
      <w:numFmt w:val="lowerRoman"/>
      <w:lvlText w:val="%9."/>
      <w:lvlJc w:val="right"/>
      <w:pPr>
        <w:tabs>
          <w:tab w:val="num" w:pos="6480"/>
        </w:tabs>
        <w:ind w:left="6480" w:hanging="180"/>
      </w:pPr>
    </w:lvl>
  </w:abstractNum>
  <w:abstractNum w:abstractNumId="44" w15:restartNumberingAfterBreak="0">
    <w:nsid w:val="25B7090D"/>
    <w:multiLevelType w:val="hybridMultilevel"/>
    <w:tmpl w:val="B1BAC5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263C72DD"/>
    <w:multiLevelType w:val="hybridMultilevel"/>
    <w:tmpl w:val="9B14D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74E1D30"/>
    <w:multiLevelType w:val="hybridMultilevel"/>
    <w:tmpl w:val="D176474C"/>
    <w:lvl w:ilvl="0" w:tplc="D5BE75D0">
      <w:start w:val="1"/>
      <w:numFmt w:val="decimal"/>
      <w:lvlText w:val="IAA-CU-11-0P-0%1"/>
      <w:lvlJc w:val="center"/>
      <w:pPr>
        <w:ind w:left="1440" w:hanging="360"/>
      </w:pPr>
      <w:rPr>
        <w:rFonts w:ascii="Times New Roman" w:hAnsi="Times New Roman" w:hint="default"/>
        <w:b/>
        <w:bCs/>
        <w:i w:val="0"/>
        <w:iCs w:val="0"/>
        <w:spacing w:val="0"/>
        <w:w w:val="100"/>
        <w:position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278E35B1"/>
    <w:multiLevelType w:val="hybridMultilevel"/>
    <w:tmpl w:val="F8C8B922"/>
    <w:lvl w:ilvl="0" w:tplc="7778BE96">
      <w:start w:val="1"/>
      <w:numFmt w:val="decimal"/>
      <w:lvlText w:val="%1"/>
      <w:lvlJc w:val="left"/>
      <w:pPr>
        <w:ind w:left="340" w:hanging="34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8" w15:restartNumberingAfterBreak="0">
    <w:nsid w:val="280D3C42"/>
    <w:multiLevelType w:val="multilevel"/>
    <w:tmpl w:val="0414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9" w15:restartNumberingAfterBreak="0">
    <w:nsid w:val="29D21BB4"/>
    <w:multiLevelType w:val="hybridMultilevel"/>
    <w:tmpl w:val="05CCDF26"/>
    <w:lvl w:ilvl="0" w:tplc="54DAA43A">
      <w:numFmt w:val="decimal"/>
      <w:lvlText w:val="IAA-CU-11-0P-1%1"/>
      <w:lvlJc w:val="center"/>
      <w:pPr>
        <w:ind w:left="1440" w:hanging="360"/>
      </w:pPr>
      <w:rPr>
        <w:rFonts w:ascii="Times New Roman" w:hAnsi="Times New Roman" w:hint="default"/>
        <w:b/>
        <w:bCs/>
        <w:i w:val="0"/>
        <w:iCs w:val="0"/>
        <w:spacing w:val="0"/>
        <w:w w:val="100"/>
        <w:position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2A6054F3"/>
    <w:multiLevelType w:val="hybridMultilevel"/>
    <w:tmpl w:val="7A00BB66"/>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51" w15:restartNumberingAfterBreak="0">
    <w:nsid w:val="2CE74BD1"/>
    <w:multiLevelType w:val="hybridMultilevel"/>
    <w:tmpl w:val="4DFAE3BE"/>
    <w:lvl w:ilvl="0" w:tplc="B2D05A12">
      <w:start w:val="1"/>
      <w:numFmt w:val="lowerLetter"/>
      <w:pStyle w:val="IaDRisposteverifiche"/>
      <w:lvlText w:val="%1)"/>
      <w:lvlJc w:val="left"/>
      <w:pPr>
        <w:tabs>
          <w:tab w:val="num" w:pos="928"/>
        </w:tabs>
        <w:ind w:left="928" w:hanging="360"/>
      </w:pPr>
      <w:rPr>
        <w:rFonts w:hint="default"/>
      </w:rPr>
    </w:lvl>
    <w:lvl w:ilvl="1" w:tplc="04100019" w:tentative="1">
      <w:start w:val="1"/>
      <w:numFmt w:val="lowerLetter"/>
      <w:lvlText w:val="%2."/>
      <w:lvlJc w:val="left"/>
      <w:pPr>
        <w:tabs>
          <w:tab w:val="num" w:pos="1724"/>
        </w:tabs>
        <w:ind w:left="1724" w:hanging="360"/>
      </w:pPr>
    </w:lvl>
    <w:lvl w:ilvl="2" w:tplc="0410001B" w:tentative="1">
      <w:start w:val="1"/>
      <w:numFmt w:val="lowerRoman"/>
      <w:lvlText w:val="%3."/>
      <w:lvlJc w:val="right"/>
      <w:pPr>
        <w:tabs>
          <w:tab w:val="num" w:pos="2444"/>
        </w:tabs>
        <w:ind w:left="2444" w:hanging="180"/>
      </w:pPr>
    </w:lvl>
    <w:lvl w:ilvl="3" w:tplc="0410000F" w:tentative="1">
      <w:start w:val="1"/>
      <w:numFmt w:val="decimal"/>
      <w:lvlText w:val="%4."/>
      <w:lvlJc w:val="left"/>
      <w:pPr>
        <w:tabs>
          <w:tab w:val="num" w:pos="3164"/>
        </w:tabs>
        <w:ind w:left="3164" w:hanging="360"/>
      </w:pPr>
    </w:lvl>
    <w:lvl w:ilvl="4" w:tplc="04100019" w:tentative="1">
      <w:start w:val="1"/>
      <w:numFmt w:val="lowerLetter"/>
      <w:lvlText w:val="%5."/>
      <w:lvlJc w:val="left"/>
      <w:pPr>
        <w:tabs>
          <w:tab w:val="num" w:pos="3884"/>
        </w:tabs>
        <w:ind w:left="3884" w:hanging="360"/>
      </w:pPr>
    </w:lvl>
    <w:lvl w:ilvl="5" w:tplc="0410001B" w:tentative="1">
      <w:start w:val="1"/>
      <w:numFmt w:val="lowerRoman"/>
      <w:lvlText w:val="%6."/>
      <w:lvlJc w:val="right"/>
      <w:pPr>
        <w:tabs>
          <w:tab w:val="num" w:pos="4604"/>
        </w:tabs>
        <w:ind w:left="4604" w:hanging="180"/>
      </w:pPr>
    </w:lvl>
    <w:lvl w:ilvl="6" w:tplc="0410000F" w:tentative="1">
      <w:start w:val="1"/>
      <w:numFmt w:val="decimal"/>
      <w:lvlText w:val="%7."/>
      <w:lvlJc w:val="left"/>
      <w:pPr>
        <w:tabs>
          <w:tab w:val="num" w:pos="5324"/>
        </w:tabs>
        <w:ind w:left="5324" w:hanging="360"/>
      </w:pPr>
    </w:lvl>
    <w:lvl w:ilvl="7" w:tplc="04100019" w:tentative="1">
      <w:start w:val="1"/>
      <w:numFmt w:val="lowerLetter"/>
      <w:lvlText w:val="%8."/>
      <w:lvlJc w:val="left"/>
      <w:pPr>
        <w:tabs>
          <w:tab w:val="num" w:pos="6044"/>
        </w:tabs>
        <w:ind w:left="6044" w:hanging="360"/>
      </w:pPr>
    </w:lvl>
    <w:lvl w:ilvl="8" w:tplc="0410001B" w:tentative="1">
      <w:start w:val="1"/>
      <w:numFmt w:val="lowerRoman"/>
      <w:lvlText w:val="%9."/>
      <w:lvlJc w:val="right"/>
      <w:pPr>
        <w:tabs>
          <w:tab w:val="num" w:pos="6764"/>
        </w:tabs>
        <w:ind w:left="6764" w:hanging="180"/>
      </w:pPr>
    </w:lvl>
  </w:abstractNum>
  <w:abstractNum w:abstractNumId="52" w15:restartNumberingAfterBreak="0">
    <w:nsid w:val="2D9444A6"/>
    <w:multiLevelType w:val="hybridMultilevel"/>
    <w:tmpl w:val="B7548488"/>
    <w:lvl w:ilvl="0" w:tplc="ED84861A">
      <w:start w:val="1"/>
      <w:numFmt w:val="decimal"/>
      <w:lvlText w:val="%1."/>
      <w:lvlJc w:val="left"/>
      <w:pPr>
        <w:tabs>
          <w:tab w:val="num" w:pos="720"/>
        </w:tabs>
        <w:ind w:left="720" w:hanging="360"/>
      </w:pPr>
    </w:lvl>
    <w:lvl w:ilvl="1" w:tplc="29B689A8" w:tentative="1">
      <w:start w:val="1"/>
      <w:numFmt w:val="decimal"/>
      <w:lvlText w:val="%2."/>
      <w:lvlJc w:val="left"/>
      <w:pPr>
        <w:tabs>
          <w:tab w:val="num" w:pos="1440"/>
        </w:tabs>
        <w:ind w:left="1440" w:hanging="360"/>
      </w:pPr>
    </w:lvl>
    <w:lvl w:ilvl="2" w:tplc="6F3AA48E" w:tentative="1">
      <w:start w:val="1"/>
      <w:numFmt w:val="decimal"/>
      <w:lvlText w:val="%3."/>
      <w:lvlJc w:val="left"/>
      <w:pPr>
        <w:tabs>
          <w:tab w:val="num" w:pos="2160"/>
        </w:tabs>
        <w:ind w:left="2160" w:hanging="360"/>
      </w:pPr>
    </w:lvl>
    <w:lvl w:ilvl="3" w:tplc="57ACE700" w:tentative="1">
      <w:start w:val="1"/>
      <w:numFmt w:val="decimal"/>
      <w:lvlText w:val="%4."/>
      <w:lvlJc w:val="left"/>
      <w:pPr>
        <w:tabs>
          <w:tab w:val="num" w:pos="2880"/>
        </w:tabs>
        <w:ind w:left="2880" w:hanging="360"/>
      </w:pPr>
    </w:lvl>
    <w:lvl w:ilvl="4" w:tplc="8974B54E" w:tentative="1">
      <w:start w:val="1"/>
      <w:numFmt w:val="decimal"/>
      <w:lvlText w:val="%5."/>
      <w:lvlJc w:val="left"/>
      <w:pPr>
        <w:tabs>
          <w:tab w:val="num" w:pos="3600"/>
        </w:tabs>
        <w:ind w:left="3600" w:hanging="360"/>
      </w:pPr>
    </w:lvl>
    <w:lvl w:ilvl="5" w:tplc="084EE2BA" w:tentative="1">
      <w:start w:val="1"/>
      <w:numFmt w:val="decimal"/>
      <w:lvlText w:val="%6."/>
      <w:lvlJc w:val="left"/>
      <w:pPr>
        <w:tabs>
          <w:tab w:val="num" w:pos="4320"/>
        </w:tabs>
        <w:ind w:left="4320" w:hanging="360"/>
      </w:pPr>
    </w:lvl>
    <w:lvl w:ilvl="6" w:tplc="9C420068" w:tentative="1">
      <w:start w:val="1"/>
      <w:numFmt w:val="decimal"/>
      <w:lvlText w:val="%7."/>
      <w:lvlJc w:val="left"/>
      <w:pPr>
        <w:tabs>
          <w:tab w:val="num" w:pos="5040"/>
        </w:tabs>
        <w:ind w:left="5040" w:hanging="360"/>
      </w:pPr>
    </w:lvl>
    <w:lvl w:ilvl="7" w:tplc="E43A1DB0" w:tentative="1">
      <w:start w:val="1"/>
      <w:numFmt w:val="decimal"/>
      <w:lvlText w:val="%8."/>
      <w:lvlJc w:val="left"/>
      <w:pPr>
        <w:tabs>
          <w:tab w:val="num" w:pos="5760"/>
        </w:tabs>
        <w:ind w:left="5760" w:hanging="360"/>
      </w:pPr>
    </w:lvl>
    <w:lvl w:ilvl="8" w:tplc="379CBD2A" w:tentative="1">
      <w:start w:val="1"/>
      <w:numFmt w:val="decimal"/>
      <w:lvlText w:val="%9."/>
      <w:lvlJc w:val="left"/>
      <w:pPr>
        <w:tabs>
          <w:tab w:val="num" w:pos="6480"/>
        </w:tabs>
        <w:ind w:left="6480" w:hanging="360"/>
      </w:pPr>
    </w:lvl>
  </w:abstractNum>
  <w:abstractNum w:abstractNumId="53" w15:restartNumberingAfterBreak="0">
    <w:nsid w:val="2E332511"/>
    <w:multiLevelType w:val="hybridMultilevel"/>
    <w:tmpl w:val="777C3CFE"/>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2E355287"/>
    <w:multiLevelType w:val="multilevel"/>
    <w:tmpl w:val="8E9EE53E"/>
    <w:lvl w:ilvl="0">
      <w:start w:val="1"/>
      <w:numFmt w:val="decimal"/>
      <w:lvlText w:val="%1."/>
      <w:lvlJc w:val="left"/>
      <w:pPr>
        <w:tabs>
          <w:tab w:val="num" w:pos="0"/>
        </w:tabs>
        <w:ind w:left="0" w:hanging="360"/>
      </w:pPr>
      <w:rPr>
        <w:rFonts w:hint="default"/>
      </w:rPr>
    </w:lvl>
    <w:lvl w:ilvl="1">
      <w:start w:val="1"/>
      <w:numFmt w:val="decimal"/>
      <w:lvlText w:val="%1.%2."/>
      <w:lvlJc w:val="left"/>
      <w:pPr>
        <w:tabs>
          <w:tab w:val="num" w:pos="432"/>
        </w:tabs>
        <w:ind w:left="432" w:hanging="432"/>
      </w:pPr>
      <w:rPr>
        <w:rFonts w:hint="default"/>
      </w:rPr>
    </w:lvl>
    <w:lvl w:ilvl="2">
      <w:start w:val="1"/>
      <w:numFmt w:val="decimal"/>
      <w:lvlText w:val="%1.%2.%3."/>
      <w:lvlJc w:val="left"/>
      <w:pPr>
        <w:tabs>
          <w:tab w:val="num" w:pos="864"/>
        </w:tabs>
        <w:ind w:left="864" w:hanging="504"/>
      </w:pPr>
      <w:rPr>
        <w:rFonts w:hint="default"/>
      </w:rPr>
    </w:lvl>
    <w:lvl w:ilvl="3">
      <w:start w:val="1"/>
      <w:numFmt w:val="decimal"/>
      <w:lvlText w:val="%1.%2.%3.%4."/>
      <w:lvlJc w:val="left"/>
      <w:pPr>
        <w:tabs>
          <w:tab w:val="num" w:pos="1440"/>
        </w:tabs>
        <w:ind w:left="1368" w:hanging="648"/>
      </w:pPr>
      <w:rPr>
        <w:rFonts w:hint="default"/>
      </w:rPr>
    </w:lvl>
    <w:lvl w:ilvl="4">
      <w:start w:val="1"/>
      <w:numFmt w:val="decimal"/>
      <w:lvlText w:val="%1.%2.%3.%4.%5."/>
      <w:lvlJc w:val="left"/>
      <w:pPr>
        <w:tabs>
          <w:tab w:val="num" w:pos="2160"/>
        </w:tabs>
        <w:ind w:left="1872" w:hanging="792"/>
      </w:pPr>
      <w:rPr>
        <w:rFonts w:hint="default"/>
      </w:rPr>
    </w:lvl>
    <w:lvl w:ilvl="5">
      <w:start w:val="1"/>
      <w:numFmt w:val="decimal"/>
      <w:lvlText w:val="%1.%2.%3.%4.%5.%6."/>
      <w:lvlJc w:val="left"/>
      <w:pPr>
        <w:tabs>
          <w:tab w:val="num" w:pos="2520"/>
        </w:tabs>
        <w:ind w:left="2376" w:hanging="936"/>
      </w:pPr>
      <w:rPr>
        <w:rFonts w:hint="default"/>
      </w:rPr>
    </w:lvl>
    <w:lvl w:ilvl="6">
      <w:start w:val="1"/>
      <w:numFmt w:val="decimal"/>
      <w:lvlText w:val="%1.%2.%3.%4.%5.%6.%7."/>
      <w:lvlJc w:val="left"/>
      <w:pPr>
        <w:tabs>
          <w:tab w:val="num" w:pos="3240"/>
        </w:tabs>
        <w:ind w:left="2880" w:hanging="1080"/>
      </w:pPr>
      <w:rPr>
        <w:rFonts w:hint="default"/>
      </w:rPr>
    </w:lvl>
    <w:lvl w:ilvl="7">
      <w:start w:val="1"/>
      <w:numFmt w:val="decimal"/>
      <w:lvlText w:val="%1.%2.%3.%4.%5.%6.%7.%8."/>
      <w:lvlJc w:val="left"/>
      <w:pPr>
        <w:tabs>
          <w:tab w:val="num" w:pos="3600"/>
        </w:tabs>
        <w:ind w:left="3384" w:hanging="1224"/>
      </w:pPr>
      <w:rPr>
        <w:rFonts w:hint="default"/>
      </w:rPr>
    </w:lvl>
    <w:lvl w:ilvl="8">
      <w:start w:val="1"/>
      <w:numFmt w:val="decimal"/>
      <w:lvlText w:val="%1.%2.%3.%4.%5.%6.%7.%8.%9."/>
      <w:lvlJc w:val="left"/>
      <w:pPr>
        <w:tabs>
          <w:tab w:val="num" w:pos="4320"/>
        </w:tabs>
        <w:ind w:left="3960" w:hanging="1440"/>
      </w:pPr>
      <w:rPr>
        <w:rFonts w:hint="default"/>
      </w:rPr>
    </w:lvl>
  </w:abstractNum>
  <w:abstractNum w:abstractNumId="55" w15:restartNumberingAfterBreak="0">
    <w:nsid w:val="2E831D66"/>
    <w:multiLevelType w:val="hybridMultilevel"/>
    <w:tmpl w:val="285219F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2F395AE6"/>
    <w:multiLevelType w:val="hybridMultilevel"/>
    <w:tmpl w:val="D75EB64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3596022D"/>
    <w:multiLevelType w:val="hybridMultilevel"/>
    <w:tmpl w:val="71A2D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363F5B97"/>
    <w:multiLevelType w:val="hybridMultilevel"/>
    <w:tmpl w:val="A34412C0"/>
    <w:lvl w:ilvl="0" w:tplc="08090001">
      <w:start w:val="1"/>
      <w:numFmt w:val="bullet"/>
      <w:lvlText w:val=""/>
      <w:lvlJc w:val="left"/>
      <w:pPr>
        <w:ind w:left="720" w:hanging="360"/>
      </w:pPr>
      <w:rPr>
        <w:rFonts w:ascii="Symbol" w:hAnsi="Symbol" w:hint="default"/>
      </w:rPr>
    </w:lvl>
    <w:lvl w:ilvl="1" w:tplc="0809000F">
      <w:start w:val="1"/>
      <w:numFmt w:val="decimal"/>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3A877D64"/>
    <w:multiLevelType w:val="singleLevel"/>
    <w:tmpl w:val="5DA6FC16"/>
    <w:lvl w:ilvl="0">
      <w:start w:val="1"/>
      <w:numFmt w:val="decimal"/>
      <w:lvlText w:val="[%1]"/>
      <w:lvlJc w:val="left"/>
      <w:pPr>
        <w:tabs>
          <w:tab w:val="num" w:pos="360"/>
        </w:tabs>
        <w:ind w:left="360" w:hanging="360"/>
      </w:pPr>
    </w:lvl>
  </w:abstractNum>
  <w:abstractNum w:abstractNumId="60" w15:restartNumberingAfterBreak="0">
    <w:nsid w:val="3B99250E"/>
    <w:multiLevelType w:val="hybridMultilevel"/>
    <w:tmpl w:val="5590E430"/>
    <w:lvl w:ilvl="0" w:tplc="0413000F">
      <w:start w:val="1"/>
      <w:numFmt w:val="decimal"/>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61" w15:restartNumberingAfterBreak="0">
    <w:nsid w:val="3C014330"/>
    <w:multiLevelType w:val="hybridMultilevel"/>
    <w:tmpl w:val="7A22FAC6"/>
    <w:lvl w:ilvl="0" w:tplc="E9085D8A">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2" w15:restartNumberingAfterBreak="0">
    <w:nsid w:val="3CA12EDC"/>
    <w:multiLevelType w:val="hybridMultilevel"/>
    <w:tmpl w:val="ED542D98"/>
    <w:lvl w:ilvl="0" w:tplc="04100001">
      <w:start w:val="1"/>
      <w:numFmt w:val="bullet"/>
      <w:lvlText w:val=""/>
      <w:lvlJc w:val="left"/>
      <w:pPr>
        <w:ind w:left="753" w:hanging="360"/>
      </w:pPr>
      <w:rPr>
        <w:rFonts w:ascii="Symbol" w:hAnsi="Symbol" w:hint="default"/>
      </w:rPr>
    </w:lvl>
    <w:lvl w:ilvl="1" w:tplc="04100003" w:tentative="1">
      <w:start w:val="1"/>
      <w:numFmt w:val="bullet"/>
      <w:lvlText w:val="o"/>
      <w:lvlJc w:val="left"/>
      <w:pPr>
        <w:ind w:left="1473" w:hanging="360"/>
      </w:pPr>
      <w:rPr>
        <w:rFonts w:ascii="Courier New" w:hAnsi="Courier New" w:cs="Calibri" w:hint="default"/>
      </w:rPr>
    </w:lvl>
    <w:lvl w:ilvl="2" w:tplc="04100005" w:tentative="1">
      <w:start w:val="1"/>
      <w:numFmt w:val="bullet"/>
      <w:lvlText w:val=""/>
      <w:lvlJc w:val="left"/>
      <w:pPr>
        <w:ind w:left="2193" w:hanging="360"/>
      </w:pPr>
      <w:rPr>
        <w:rFonts w:ascii="Wingdings" w:hAnsi="Wingdings" w:hint="default"/>
      </w:rPr>
    </w:lvl>
    <w:lvl w:ilvl="3" w:tplc="04100001" w:tentative="1">
      <w:start w:val="1"/>
      <w:numFmt w:val="bullet"/>
      <w:lvlText w:val=""/>
      <w:lvlJc w:val="left"/>
      <w:pPr>
        <w:ind w:left="2913" w:hanging="360"/>
      </w:pPr>
      <w:rPr>
        <w:rFonts w:ascii="Symbol" w:hAnsi="Symbol" w:hint="default"/>
      </w:rPr>
    </w:lvl>
    <w:lvl w:ilvl="4" w:tplc="04100003" w:tentative="1">
      <w:start w:val="1"/>
      <w:numFmt w:val="bullet"/>
      <w:lvlText w:val="o"/>
      <w:lvlJc w:val="left"/>
      <w:pPr>
        <w:ind w:left="3633" w:hanging="360"/>
      </w:pPr>
      <w:rPr>
        <w:rFonts w:ascii="Courier New" w:hAnsi="Courier New" w:cs="Calibri" w:hint="default"/>
      </w:rPr>
    </w:lvl>
    <w:lvl w:ilvl="5" w:tplc="04100005" w:tentative="1">
      <w:start w:val="1"/>
      <w:numFmt w:val="bullet"/>
      <w:lvlText w:val=""/>
      <w:lvlJc w:val="left"/>
      <w:pPr>
        <w:ind w:left="4353" w:hanging="360"/>
      </w:pPr>
      <w:rPr>
        <w:rFonts w:ascii="Wingdings" w:hAnsi="Wingdings" w:hint="default"/>
      </w:rPr>
    </w:lvl>
    <w:lvl w:ilvl="6" w:tplc="04100001" w:tentative="1">
      <w:start w:val="1"/>
      <w:numFmt w:val="bullet"/>
      <w:lvlText w:val=""/>
      <w:lvlJc w:val="left"/>
      <w:pPr>
        <w:ind w:left="5073" w:hanging="360"/>
      </w:pPr>
      <w:rPr>
        <w:rFonts w:ascii="Symbol" w:hAnsi="Symbol" w:hint="default"/>
      </w:rPr>
    </w:lvl>
    <w:lvl w:ilvl="7" w:tplc="04100003" w:tentative="1">
      <w:start w:val="1"/>
      <w:numFmt w:val="bullet"/>
      <w:lvlText w:val="o"/>
      <w:lvlJc w:val="left"/>
      <w:pPr>
        <w:ind w:left="5793" w:hanging="360"/>
      </w:pPr>
      <w:rPr>
        <w:rFonts w:ascii="Courier New" w:hAnsi="Courier New" w:cs="Calibri" w:hint="default"/>
      </w:rPr>
    </w:lvl>
    <w:lvl w:ilvl="8" w:tplc="04100005" w:tentative="1">
      <w:start w:val="1"/>
      <w:numFmt w:val="bullet"/>
      <w:lvlText w:val=""/>
      <w:lvlJc w:val="left"/>
      <w:pPr>
        <w:ind w:left="6513" w:hanging="360"/>
      </w:pPr>
      <w:rPr>
        <w:rFonts w:ascii="Wingdings" w:hAnsi="Wingdings" w:hint="default"/>
      </w:rPr>
    </w:lvl>
  </w:abstractNum>
  <w:abstractNum w:abstractNumId="63" w15:restartNumberingAfterBreak="0">
    <w:nsid w:val="3D954E6D"/>
    <w:multiLevelType w:val="hybridMultilevel"/>
    <w:tmpl w:val="EF86AE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Aria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Arial"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Arial" w:hint="default"/>
      </w:rPr>
    </w:lvl>
    <w:lvl w:ilvl="8" w:tplc="04100005" w:tentative="1">
      <w:start w:val="1"/>
      <w:numFmt w:val="bullet"/>
      <w:lvlText w:val=""/>
      <w:lvlJc w:val="left"/>
      <w:pPr>
        <w:ind w:left="6480" w:hanging="360"/>
      </w:pPr>
      <w:rPr>
        <w:rFonts w:ascii="Wingdings" w:hAnsi="Wingdings" w:hint="default"/>
      </w:rPr>
    </w:lvl>
  </w:abstractNum>
  <w:abstractNum w:abstractNumId="64" w15:restartNumberingAfterBreak="0">
    <w:nsid w:val="3E8062D5"/>
    <w:multiLevelType w:val="hybridMultilevel"/>
    <w:tmpl w:val="AE129836"/>
    <w:lvl w:ilvl="0" w:tplc="BDD2CC2C">
      <w:start w:val="1"/>
      <w:numFmt w:val="decimal"/>
      <w:lvlText w:val="IAA-CU-11-03-0%1"/>
      <w:lvlJc w:val="center"/>
      <w:pPr>
        <w:ind w:left="1440" w:hanging="360"/>
      </w:pPr>
      <w:rPr>
        <w:rFonts w:ascii="Times New Roman" w:hAnsi="Times New Roman" w:hint="default"/>
        <w:b/>
        <w:bCs/>
        <w:i w:val="0"/>
        <w:iCs w:val="0"/>
        <w:spacing w:val="0"/>
        <w:w w:val="100"/>
        <w:position w:val="0"/>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5" w15:restartNumberingAfterBreak="0">
    <w:nsid w:val="3EDC3365"/>
    <w:multiLevelType w:val="hybridMultilevel"/>
    <w:tmpl w:val="C232B10A"/>
    <w:lvl w:ilvl="0" w:tplc="6628779E">
      <w:start w:val="1"/>
      <w:numFmt w:val="bullet"/>
      <w:lvlText w:val="•"/>
      <w:lvlJc w:val="left"/>
      <w:pPr>
        <w:tabs>
          <w:tab w:val="num" w:pos="720"/>
        </w:tabs>
        <w:ind w:left="720" w:hanging="360"/>
      </w:pPr>
      <w:rPr>
        <w:rFonts w:ascii="Arial" w:hAnsi="Arial" w:hint="default"/>
      </w:rPr>
    </w:lvl>
    <w:lvl w:ilvl="1" w:tplc="5A4C9D98" w:tentative="1">
      <w:start w:val="1"/>
      <w:numFmt w:val="bullet"/>
      <w:lvlText w:val="•"/>
      <w:lvlJc w:val="left"/>
      <w:pPr>
        <w:tabs>
          <w:tab w:val="num" w:pos="1440"/>
        </w:tabs>
        <w:ind w:left="1440" w:hanging="360"/>
      </w:pPr>
      <w:rPr>
        <w:rFonts w:ascii="Arial" w:hAnsi="Arial" w:hint="default"/>
      </w:rPr>
    </w:lvl>
    <w:lvl w:ilvl="2" w:tplc="5CD4A168" w:tentative="1">
      <w:start w:val="1"/>
      <w:numFmt w:val="bullet"/>
      <w:lvlText w:val="•"/>
      <w:lvlJc w:val="left"/>
      <w:pPr>
        <w:tabs>
          <w:tab w:val="num" w:pos="2160"/>
        </w:tabs>
        <w:ind w:left="2160" w:hanging="360"/>
      </w:pPr>
      <w:rPr>
        <w:rFonts w:ascii="Arial" w:hAnsi="Arial" w:hint="default"/>
      </w:rPr>
    </w:lvl>
    <w:lvl w:ilvl="3" w:tplc="A7469ED8" w:tentative="1">
      <w:start w:val="1"/>
      <w:numFmt w:val="bullet"/>
      <w:lvlText w:val="•"/>
      <w:lvlJc w:val="left"/>
      <w:pPr>
        <w:tabs>
          <w:tab w:val="num" w:pos="2880"/>
        </w:tabs>
        <w:ind w:left="2880" w:hanging="360"/>
      </w:pPr>
      <w:rPr>
        <w:rFonts w:ascii="Arial" w:hAnsi="Arial" w:hint="default"/>
      </w:rPr>
    </w:lvl>
    <w:lvl w:ilvl="4" w:tplc="5F801D38" w:tentative="1">
      <w:start w:val="1"/>
      <w:numFmt w:val="bullet"/>
      <w:lvlText w:val="•"/>
      <w:lvlJc w:val="left"/>
      <w:pPr>
        <w:tabs>
          <w:tab w:val="num" w:pos="3600"/>
        </w:tabs>
        <w:ind w:left="3600" w:hanging="360"/>
      </w:pPr>
      <w:rPr>
        <w:rFonts w:ascii="Arial" w:hAnsi="Arial" w:hint="default"/>
      </w:rPr>
    </w:lvl>
    <w:lvl w:ilvl="5" w:tplc="552CD48C" w:tentative="1">
      <w:start w:val="1"/>
      <w:numFmt w:val="bullet"/>
      <w:lvlText w:val="•"/>
      <w:lvlJc w:val="left"/>
      <w:pPr>
        <w:tabs>
          <w:tab w:val="num" w:pos="4320"/>
        </w:tabs>
        <w:ind w:left="4320" w:hanging="360"/>
      </w:pPr>
      <w:rPr>
        <w:rFonts w:ascii="Arial" w:hAnsi="Arial" w:hint="default"/>
      </w:rPr>
    </w:lvl>
    <w:lvl w:ilvl="6" w:tplc="7CAEA9D8" w:tentative="1">
      <w:start w:val="1"/>
      <w:numFmt w:val="bullet"/>
      <w:lvlText w:val="•"/>
      <w:lvlJc w:val="left"/>
      <w:pPr>
        <w:tabs>
          <w:tab w:val="num" w:pos="5040"/>
        </w:tabs>
        <w:ind w:left="5040" w:hanging="360"/>
      </w:pPr>
      <w:rPr>
        <w:rFonts w:ascii="Arial" w:hAnsi="Arial" w:hint="default"/>
      </w:rPr>
    </w:lvl>
    <w:lvl w:ilvl="7" w:tplc="4264628A" w:tentative="1">
      <w:start w:val="1"/>
      <w:numFmt w:val="bullet"/>
      <w:lvlText w:val="•"/>
      <w:lvlJc w:val="left"/>
      <w:pPr>
        <w:tabs>
          <w:tab w:val="num" w:pos="5760"/>
        </w:tabs>
        <w:ind w:left="5760" w:hanging="360"/>
      </w:pPr>
      <w:rPr>
        <w:rFonts w:ascii="Arial" w:hAnsi="Arial" w:hint="default"/>
      </w:rPr>
    </w:lvl>
    <w:lvl w:ilvl="8" w:tplc="CC58EA90" w:tentative="1">
      <w:start w:val="1"/>
      <w:numFmt w:val="bullet"/>
      <w:lvlText w:val="•"/>
      <w:lvlJc w:val="left"/>
      <w:pPr>
        <w:tabs>
          <w:tab w:val="num" w:pos="6480"/>
        </w:tabs>
        <w:ind w:left="6480" w:hanging="360"/>
      </w:pPr>
      <w:rPr>
        <w:rFonts w:ascii="Arial" w:hAnsi="Arial" w:hint="default"/>
      </w:rPr>
    </w:lvl>
  </w:abstractNum>
  <w:abstractNum w:abstractNumId="66" w15:restartNumberingAfterBreak="0">
    <w:nsid w:val="408606A6"/>
    <w:multiLevelType w:val="hybridMultilevel"/>
    <w:tmpl w:val="64DCC2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40E71007"/>
    <w:multiLevelType w:val="multilevel"/>
    <w:tmpl w:val="AB0C773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8" w15:restartNumberingAfterBreak="0">
    <w:nsid w:val="412F6BCA"/>
    <w:multiLevelType w:val="multilevel"/>
    <w:tmpl w:val="0410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9" w15:restartNumberingAfterBreak="0">
    <w:nsid w:val="4189603E"/>
    <w:multiLevelType w:val="multilevel"/>
    <w:tmpl w:val="8A7E74EE"/>
    <w:lvl w:ilvl="0">
      <w:start w:val="1"/>
      <w:numFmt w:val="decimal"/>
      <w:lvlText w:val="%1."/>
      <w:lvlJc w:val="left"/>
      <w:pPr>
        <w:tabs>
          <w:tab w:val="num" w:pos="576"/>
        </w:tabs>
        <w:ind w:firstLine="216"/>
      </w:pPr>
      <w:rPr>
        <w:rFonts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70" w15:restartNumberingAfterBreak="0">
    <w:nsid w:val="41FD58FD"/>
    <w:multiLevelType w:val="hybridMultilevel"/>
    <w:tmpl w:val="435CB5A0"/>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71" w15:restartNumberingAfterBreak="0">
    <w:nsid w:val="435C74A2"/>
    <w:multiLevelType w:val="hybridMultilevel"/>
    <w:tmpl w:val="9E7A418A"/>
    <w:lvl w:ilvl="0" w:tplc="B9301696">
      <w:start w:val="1"/>
      <w:numFmt w:val="decimal"/>
      <w:pStyle w:val="Dp"/>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72" w15:restartNumberingAfterBreak="0">
    <w:nsid w:val="43C92ACD"/>
    <w:multiLevelType w:val="hybridMultilevel"/>
    <w:tmpl w:val="7E668A2A"/>
    <w:lvl w:ilvl="0" w:tplc="5EB26D0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457C67E5"/>
    <w:multiLevelType w:val="hybridMultilevel"/>
    <w:tmpl w:val="1ABE6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466F64E6"/>
    <w:multiLevelType w:val="hybridMultilevel"/>
    <w:tmpl w:val="1A720B98"/>
    <w:lvl w:ilvl="0" w:tplc="3B2C8E8E">
      <w:start w:val="1"/>
      <w:numFmt w:val="decimal"/>
      <w:lvlText w:val="IAA-CU-11-W5-0%1"/>
      <w:lvlJc w:val="center"/>
      <w:pPr>
        <w:ind w:left="1440" w:hanging="360"/>
      </w:pPr>
      <w:rPr>
        <w:rFonts w:ascii="Times New Roman" w:hAnsi="Times New Roman" w:hint="default"/>
        <w:b/>
        <w:bCs/>
        <w:i w:val="0"/>
        <w:iCs w:val="0"/>
        <w:spacing w:val="0"/>
        <w:w w:val="100"/>
        <w:position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47886DD9"/>
    <w:multiLevelType w:val="hybridMultilevel"/>
    <w:tmpl w:val="30D267B4"/>
    <w:lvl w:ilvl="0" w:tplc="C23CEF64">
      <w:start w:val="1"/>
      <w:numFmt w:val="bullet"/>
      <w:pStyle w:val="Epp"/>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6" w15:restartNumberingAfterBreak="0">
    <w:nsid w:val="47D61512"/>
    <w:multiLevelType w:val="hybridMultilevel"/>
    <w:tmpl w:val="055AB474"/>
    <w:lvl w:ilvl="0" w:tplc="B9EC0444">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7" w15:restartNumberingAfterBreak="0">
    <w:nsid w:val="49E04EA8"/>
    <w:multiLevelType w:val="multilevel"/>
    <w:tmpl w:val="FAEA7336"/>
    <w:lvl w:ilvl="0">
      <w:start w:val="1"/>
      <w:numFmt w:val="decimal"/>
      <w:lvlText w:val="%1."/>
      <w:lvlJc w:val="left"/>
      <w:pPr>
        <w:tabs>
          <w:tab w:val="num" w:pos="720"/>
        </w:tabs>
        <w:ind w:left="720" w:hanging="360"/>
      </w:pPr>
      <w:rPr>
        <w:rFonts w:ascii="Arial" w:eastAsia="Calibri" w:hAnsi="Arial" w:cs="Times New Roman"/>
      </w:r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78" w15:restartNumberingAfterBreak="0">
    <w:nsid w:val="4B2E5804"/>
    <w:multiLevelType w:val="hybridMultilevel"/>
    <w:tmpl w:val="41C217C0"/>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79" w15:restartNumberingAfterBreak="0">
    <w:nsid w:val="4C8256B7"/>
    <w:multiLevelType w:val="multilevel"/>
    <w:tmpl w:val="77FA1A74"/>
    <w:lvl w:ilvl="0">
      <w:start w:val="1"/>
      <w:numFmt w:val="decimal"/>
      <w:lvlText w:val="%1."/>
      <w:lvlJc w:val="left"/>
      <w:pPr>
        <w:tabs>
          <w:tab w:val="num" w:pos="397"/>
        </w:tabs>
        <w:ind w:left="397" w:hanging="397"/>
      </w:pPr>
      <w:rPr>
        <w:rFonts w:hint="default"/>
      </w:rPr>
    </w:lvl>
    <w:lvl w:ilvl="1">
      <w:start w:val="1"/>
      <w:numFmt w:val="decimal"/>
      <w:lvlText w:val="%1.%2."/>
      <w:lvlJc w:val="left"/>
      <w:pPr>
        <w:tabs>
          <w:tab w:val="num" w:pos="454"/>
        </w:tabs>
        <w:ind w:left="454" w:hanging="454"/>
      </w:pPr>
      <w:rPr>
        <w:rFonts w:hint="default"/>
      </w:rPr>
    </w:lvl>
    <w:lvl w:ilvl="2">
      <w:start w:val="1"/>
      <w:numFmt w:val="decimal"/>
      <w:lvlText w:val="%1.%2.%3."/>
      <w:lvlJc w:val="left"/>
      <w:pPr>
        <w:tabs>
          <w:tab w:val="num" w:pos="624"/>
        </w:tabs>
        <w:ind w:left="624" w:hanging="624"/>
      </w:pPr>
      <w:rPr>
        <w:rFonts w:hint="default"/>
      </w:rPr>
    </w:lvl>
    <w:lvl w:ilvl="3">
      <w:start w:val="1"/>
      <w:numFmt w:val="decimal"/>
      <w:lvlText w:val="%1.%2.%3.%4."/>
      <w:lvlJc w:val="left"/>
      <w:pPr>
        <w:tabs>
          <w:tab w:val="num" w:pos="2560"/>
        </w:tabs>
        <w:ind w:left="1048" w:hanging="648"/>
      </w:pPr>
      <w:rPr>
        <w:rFonts w:hint="default"/>
      </w:rPr>
    </w:lvl>
    <w:lvl w:ilvl="4">
      <w:start w:val="1"/>
      <w:numFmt w:val="decimal"/>
      <w:lvlText w:val="%1.%2.%3.%4.%5."/>
      <w:lvlJc w:val="left"/>
      <w:pPr>
        <w:tabs>
          <w:tab w:val="num" w:pos="3640"/>
        </w:tabs>
        <w:ind w:left="1552" w:hanging="792"/>
      </w:pPr>
      <w:rPr>
        <w:rFonts w:hint="default"/>
      </w:rPr>
    </w:lvl>
    <w:lvl w:ilvl="5">
      <w:start w:val="1"/>
      <w:numFmt w:val="decimal"/>
      <w:lvlText w:val="%1.%2.%3.%4.%5.%6."/>
      <w:lvlJc w:val="left"/>
      <w:pPr>
        <w:tabs>
          <w:tab w:val="num" w:pos="4360"/>
        </w:tabs>
        <w:ind w:left="2056" w:hanging="936"/>
      </w:pPr>
      <w:rPr>
        <w:rFonts w:hint="default"/>
      </w:rPr>
    </w:lvl>
    <w:lvl w:ilvl="6">
      <w:start w:val="1"/>
      <w:numFmt w:val="decimal"/>
      <w:lvlText w:val="%1.%2.%3.%4.%5.%6.%7."/>
      <w:lvlJc w:val="left"/>
      <w:pPr>
        <w:tabs>
          <w:tab w:val="num" w:pos="5080"/>
        </w:tabs>
        <w:ind w:left="2560" w:hanging="1080"/>
      </w:pPr>
      <w:rPr>
        <w:rFonts w:hint="default"/>
      </w:rPr>
    </w:lvl>
    <w:lvl w:ilvl="7">
      <w:start w:val="1"/>
      <w:numFmt w:val="decimal"/>
      <w:lvlText w:val="%1.%2.%3.%4.%5.%6.%7.%8."/>
      <w:lvlJc w:val="left"/>
      <w:pPr>
        <w:tabs>
          <w:tab w:val="num" w:pos="6160"/>
        </w:tabs>
        <w:ind w:left="3064" w:hanging="1224"/>
      </w:pPr>
      <w:rPr>
        <w:rFonts w:hint="default"/>
      </w:rPr>
    </w:lvl>
    <w:lvl w:ilvl="8">
      <w:start w:val="1"/>
      <w:numFmt w:val="decimal"/>
      <w:lvlText w:val="%1.%2.%3.%4.%5.%6.%7.%8.%9."/>
      <w:lvlJc w:val="left"/>
      <w:pPr>
        <w:tabs>
          <w:tab w:val="num" w:pos="6880"/>
        </w:tabs>
        <w:ind w:left="3640" w:hanging="1440"/>
      </w:pPr>
      <w:rPr>
        <w:rFonts w:hint="default"/>
      </w:rPr>
    </w:lvl>
  </w:abstractNum>
  <w:abstractNum w:abstractNumId="80" w15:restartNumberingAfterBreak="0">
    <w:nsid w:val="4D823DB5"/>
    <w:multiLevelType w:val="hybridMultilevel"/>
    <w:tmpl w:val="D36C4FEA"/>
    <w:lvl w:ilvl="0" w:tplc="D360AEE4">
      <w:start w:val="1"/>
      <w:numFmt w:val="decimal"/>
      <w:lvlText w:val="IAA-CU-11-06-0%1"/>
      <w:lvlJc w:val="center"/>
      <w:pPr>
        <w:ind w:left="1440" w:hanging="360"/>
      </w:pPr>
      <w:rPr>
        <w:rFonts w:ascii="Times New Roman" w:hAnsi="Times New Roman" w:hint="default"/>
        <w:b/>
        <w:bCs/>
        <w:i w:val="0"/>
        <w:iCs w:val="0"/>
        <w:spacing w:val="0"/>
        <w:w w:val="100"/>
        <w:position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4DE34892"/>
    <w:multiLevelType w:val="hybridMultilevel"/>
    <w:tmpl w:val="83D87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4F262F08"/>
    <w:multiLevelType w:val="hybridMultilevel"/>
    <w:tmpl w:val="F3964FD0"/>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83" w15:restartNumberingAfterBreak="0">
    <w:nsid w:val="5097099A"/>
    <w:multiLevelType w:val="hybridMultilevel"/>
    <w:tmpl w:val="224884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4" w15:restartNumberingAfterBreak="0">
    <w:nsid w:val="5242759A"/>
    <w:multiLevelType w:val="hybridMultilevel"/>
    <w:tmpl w:val="E88CCC12"/>
    <w:lvl w:ilvl="0" w:tplc="040C0001">
      <w:start w:val="1"/>
      <w:numFmt w:val="bullet"/>
      <w:lvlText w:val=""/>
      <w:lvlJc w:val="left"/>
      <w:pPr>
        <w:tabs>
          <w:tab w:val="num" w:pos="360"/>
        </w:tabs>
        <w:ind w:left="36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85" w15:restartNumberingAfterBreak="0">
    <w:nsid w:val="54B8513A"/>
    <w:multiLevelType w:val="hybridMultilevel"/>
    <w:tmpl w:val="CA7EBB5A"/>
    <w:lvl w:ilvl="0" w:tplc="04090001">
      <w:start w:val="1"/>
      <w:numFmt w:val="bullet"/>
      <w:lvlText w:val=""/>
      <w:lvlJc w:val="left"/>
      <w:pPr>
        <w:ind w:left="720" w:hanging="360"/>
      </w:pPr>
      <w:rPr>
        <w:rFonts w:ascii="Symbol" w:hAnsi="Symbol" w:hint="default"/>
      </w:rPr>
    </w:lvl>
    <w:lvl w:ilvl="1" w:tplc="11C4F456">
      <w:numFmt w:val="bullet"/>
      <w:lvlText w:val="–"/>
      <w:lvlJc w:val="left"/>
      <w:pPr>
        <w:ind w:left="1440" w:hanging="360"/>
      </w:pPr>
      <w:rPr>
        <w:rFonts w:ascii="Calibri" w:eastAsia="Calibri" w:hAnsi="Calibri" w:cs="Helvetica"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56000F47"/>
    <w:multiLevelType w:val="hybridMultilevel"/>
    <w:tmpl w:val="3C421BFA"/>
    <w:lvl w:ilvl="0" w:tplc="40090011">
      <w:start w:val="8"/>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7" w15:restartNumberingAfterBreak="0">
    <w:nsid w:val="561C2BEE"/>
    <w:multiLevelType w:val="hybridMultilevel"/>
    <w:tmpl w:val="E3C22942"/>
    <w:lvl w:ilvl="0" w:tplc="04090015">
      <w:start w:val="1"/>
      <w:numFmt w:val="upperLetter"/>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56FB2B65"/>
    <w:multiLevelType w:val="hybridMultilevel"/>
    <w:tmpl w:val="0AB8983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9" w15:restartNumberingAfterBreak="0">
    <w:nsid w:val="57CF779A"/>
    <w:multiLevelType w:val="hybridMultilevel"/>
    <w:tmpl w:val="28F830F8"/>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90" w15:restartNumberingAfterBreak="0">
    <w:nsid w:val="57D41BFF"/>
    <w:multiLevelType w:val="hybridMultilevel"/>
    <w:tmpl w:val="853A80B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59322316"/>
    <w:multiLevelType w:val="multilevel"/>
    <w:tmpl w:val="0410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92" w15:restartNumberingAfterBreak="0">
    <w:nsid w:val="5A926198"/>
    <w:multiLevelType w:val="hybridMultilevel"/>
    <w:tmpl w:val="80104352"/>
    <w:lvl w:ilvl="0" w:tplc="040C000F">
      <w:start w:val="1"/>
      <w:numFmt w:val="decimal"/>
      <w:lvlText w:val="%1."/>
      <w:lvlJc w:val="left"/>
      <w:pPr>
        <w:tabs>
          <w:tab w:val="num" w:pos="360"/>
        </w:tabs>
        <w:ind w:left="360" w:hanging="360"/>
      </w:pPr>
    </w:lvl>
    <w:lvl w:ilvl="1" w:tplc="040C0001">
      <w:start w:val="1"/>
      <w:numFmt w:val="bullet"/>
      <w:lvlText w:val=""/>
      <w:lvlJc w:val="left"/>
      <w:pPr>
        <w:tabs>
          <w:tab w:val="num" w:pos="360"/>
        </w:tabs>
        <w:ind w:left="360" w:hanging="360"/>
      </w:pPr>
      <w:rPr>
        <w:rFonts w:ascii="Symbol" w:hAnsi="Symbol" w:hint="default"/>
      </w:rPr>
    </w:lvl>
    <w:lvl w:ilvl="2" w:tplc="040C001B">
      <w:start w:val="1"/>
      <w:numFmt w:val="decimal"/>
      <w:lvlText w:val="%3."/>
      <w:lvlJc w:val="left"/>
      <w:pPr>
        <w:tabs>
          <w:tab w:val="num" w:pos="2160"/>
        </w:tabs>
        <w:ind w:left="2160" w:hanging="360"/>
      </w:pPr>
    </w:lvl>
    <w:lvl w:ilvl="3" w:tplc="040C000F">
      <w:start w:val="1"/>
      <w:numFmt w:val="decimal"/>
      <w:lvlText w:val="%4."/>
      <w:lvlJc w:val="left"/>
      <w:pPr>
        <w:tabs>
          <w:tab w:val="num" w:pos="2880"/>
        </w:tabs>
        <w:ind w:left="2880" w:hanging="360"/>
      </w:pPr>
    </w:lvl>
    <w:lvl w:ilvl="4" w:tplc="040C0019">
      <w:start w:val="1"/>
      <w:numFmt w:val="decimal"/>
      <w:lvlText w:val="%5."/>
      <w:lvlJc w:val="left"/>
      <w:pPr>
        <w:tabs>
          <w:tab w:val="num" w:pos="3600"/>
        </w:tabs>
        <w:ind w:left="3600" w:hanging="360"/>
      </w:pPr>
    </w:lvl>
    <w:lvl w:ilvl="5" w:tplc="040C001B">
      <w:start w:val="1"/>
      <w:numFmt w:val="decimal"/>
      <w:lvlText w:val="%6."/>
      <w:lvlJc w:val="left"/>
      <w:pPr>
        <w:tabs>
          <w:tab w:val="num" w:pos="4320"/>
        </w:tabs>
        <w:ind w:left="4320" w:hanging="360"/>
      </w:pPr>
    </w:lvl>
    <w:lvl w:ilvl="6" w:tplc="040C000F">
      <w:start w:val="1"/>
      <w:numFmt w:val="decimal"/>
      <w:lvlText w:val="%7."/>
      <w:lvlJc w:val="left"/>
      <w:pPr>
        <w:tabs>
          <w:tab w:val="num" w:pos="5040"/>
        </w:tabs>
        <w:ind w:left="5040" w:hanging="360"/>
      </w:pPr>
    </w:lvl>
    <w:lvl w:ilvl="7" w:tplc="040C0019">
      <w:start w:val="1"/>
      <w:numFmt w:val="decimal"/>
      <w:lvlText w:val="%8."/>
      <w:lvlJc w:val="left"/>
      <w:pPr>
        <w:tabs>
          <w:tab w:val="num" w:pos="5760"/>
        </w:tabs>
        <w:ind w:left="5760" w:hanging="360"/>
      </w:pPr>
    </w:lvl>
    <w:lvl w:ilvl="8" w:tplc="040C001B">
      <w:start w:val="1"/>
      <w:numFmt w:val="decimal"/>
      <w:lvlText w:val="%9."/>
      <w:lvlJc w:val="left"/>
      <w:pPr>
        <w:tabs>
          <w:tab w:val="num" w:pos="6480"/>
        </w:tabs>
        <w:ind w:left="6480" w:hanging="360"/>
      </w:pPr>
    </w:lvl>
  </w:abstractNum>
  <w:abstractNum w:abstractNumId="93" w15:restartNumberingAfterBreak="0">
    <w:nsid w:val="5AB51C26"/>
    <w:multiLevelType w:val="hybridMultilevel"/>
    <w:tmpl w:val="9EF0035E"/>
    <w:lvl w:ilvl="0" w:tplc="B900C746">
      <w:start w:val="1"/>
      <w:numFmt w:val="decimal"/>
      <w:lvlText w:val="IAA-CU-11-05-0%1"/>
      <w:lvlJc w:val="center"/>
      <w:pPr>
        <w:ind w:left="1440" w:hanging="360"/>
      </w:pPr>
      <w:rPr>
        <w:rFonts w:ascii="Times New Roman" w:hAnsi="Times New Roman" w:hint="default"/>
        <w:b/>
        <w:bCs/>
        <w:i w:val="0"/>
        <w:iCs w:val="0"/>
        <w:spacing w:val="0"/>
        <w:w w:val="100"/>
        <w:position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5C2F45A6"/>
    <w:multiLevelType w:val="hybridMultilevel"/>
    <w:tmpl w:val="8E34C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5E2463FC"/>
    <w:multiLevelType w:val="hybridMultilevel"/>
    <w:tmpl w:val="86C6D2C4"/>
    <w:lvl w:ilvl="0" w:tplc="BE262A6A">
      <w:start w:val="1"/>
      <w:numFmt w:val="decimal"/>
      <w:lvlText w:val="%1."/>
      <w:lvlJc w:val="left"/>
      <w:pPr>
        <w:ind w:left="340" w:hanging="340"/>
      </w:pPr>
      <w:rPr>
        <w:rFonts w:hint="default"/>
      </w:rPr>
    </w:lvl>
    <w:lvl w:ilvl="1" w:tplc="8DC2CF9E">
      <w:start w:val="1"/>
      <w:numFmt w:val="decimal"/>
      <w:lvlText w:val="1.%2"/>
      <w:lvlJc w:val="left"/>
      <w:pPr>
        <w:ind w:left="794" w:hanging="454"/>
      </w:pPr>
      <w:rPr>
        <w:rFonts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6" w15:restartNumberingAfterBreak="0">
    <w:nsid w:val="5F1200B7"/>
    <w:multiLevelType w:val="hybridMultilevel"/>
    <w:tmpl w:val="B310EF84"/>
    <w:lvl w:ilvl="0" w:tplc="51EAE09A">
      <w:start w:val="1"/>
      <w:numFmt w:val="decimal"/>
      <w:pStyle w:val="IAA-CU-11-04-06"/>
      <w:lvlText w:val="IAA-CU-11-04-0%1"/>
      <w:lvlJc w:val="center"/>
      <w:pPr>
        <w:ind w:left="1440" w:hanging="360"/>
      </w:pPr>
      <w:rPr>
        <w:rFonts w:ascii="Times New Roman" w:hAnsi="Times New Roman" w:hint="default"/>
        <w:b/>
        <w:bCs/>
        <w:i w:val="0"/>
        <w:iCs w:val="0"/>
        <w:spacing w:val="0"/>
        <w:w w:val="100"/>
        <w:position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5F823EE6"/>
    <w:multiLevelType w:val="hybridMultilevel"/>
    <w:tmpl w:val="3190ADF2"/>
    <w:lvl w:ilvl="0" w:tplc="F4945FA8">
      <w:start w:val="1"/>
      <w:numFmt w:val="decimal"/>
      <w:lvlText w:val="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8" w15:restartNumberingAfterBreak="0">
    <w:nsid w:val="61F703FB"/>
    <w:multiLevelType w:val="hybridMultilevel"/>
    <w:tmpl w:val="34840C24"/>
    <w:lvl w:ilvl="0" w:tplc="1AD49368">
      <w:start w:val="1"/>
      <w:numFmt w:val="decimal"/>
      <w:lvlText w:val="%1."/>
      <w:lvlJc w:val="left"/>
      <w:pPr>
        <w:tabs>
          <w:tab w:val="num" w:pos="360"/>
        </w:tabs>
        <w:ind w:left="360" w:hanging="360"/>
      </w:pPr>
      <w:rPr>
        <w:rFonts w:ascii="Times New Roman" w:hAnsi="Times New Roman" w:cs="Times New Roman" w:hint="default"/>
        <w:sz w:val="24"/>
        <w:szCs w:val="24"/>
      </w:rPr>
    </w:lvl>
    <w:lvl w:ilvl="1" w:tplc="040C0019" w:tentative="1">
      <w:start w:val="1"/>
      <w:numFmt w:val="lowerLetter"/>
      <w:lvlText w:val="%2."/>
      <w:lvlJc w:val="left"/>
      <w:pPr>
        <w:tabs>
          <w:tab w:val="num" w:pos="360"/>
        </w:tabs>
        <w:ind w:left="360" w:hanging="360"/>
      </w:pPr>
    </w:lvl>
    <w:lvl w:ilvl="2" w:tplc="040C001B" w:tentative="1">
      <w:start w:val="1"/>
      <w:numFmt w:val="lowerRoman"/>
      <w:lvlText w:val="%3."/>
      <w:lvlJc w:val="right"/>
      <w:pPr>
        <w:tabs>
          <w:tab w:val="num" w:pos="1080"/>
        </w:tabs>
        <w:ind w:left="1080" w:hanging="180"/>
      </w:pPr>
    </w:lvl>
    <w:lvl w:ilvl="3" w:tplc="040C000F" w:tentative="1">
      <w:start w:val="1"/>
      <w:numFmt w:val="decimal"/>
      <w:lvlText w:val="%4."/>
      <w:lvlJc w:val="left"/>
      <w:pPr>
        <w:tabs>
          <w:tab w:val="num" w:pos="1800"/>
        </w:tabs>
        <w:ind w:left="1800" w:hanging="360"/>
      </w:pPr>
    </w:lvl>
    <w:lvl w:ilvl="4" w:tplc="040C0019" w:tentative="1">
      <w:start w:val="1"/>
      <w:numFmt w:val="lowerLetter"/>
      <w:lvlText w:val="%5."/>
      <w:lvlJc w:val="left"/>
      <w:pPr>
        <w:tabs>
          <w:tab w:val="num" w:pos="2520"/>
        </w:tabs>
        <w:ind w:left="2520" w:hanging="360"/>
      </w:pPr>
    </w:lvl>
    <w:lvl w:ilvl="5" w:tplc="040C001B" w:tentative="1">
      <w:start w:val="1"/>
      <w:numFmt w:val="lowerRoman"/>
      <w:lvlText w:val="%6."/>
      <w:lvlJc w:val="right"/>
      <w:pPr>
        <w:tabs>
          <w:tab w:val="num" w:pos="3240"/>
        </w:tabs>
        <w:ind w:left="3240" w:hanging="180"/>
      </w:pPr>
    </w:lvl>
    <w:lvl w:ilvl="6" w:tplc="040C000F" w:tentative="1">
      <w:start w:val="1"/>
      <w:numFmt w:val="decimal"/>
      <w:lvlText w:val="%7."/>
      <w:lvlJc w:val="left"/>
      <w:pPr>
        <w:tabs>
          <w:tab w:val="num" w:pos="3960"/>
        </w:tabs>
        <w:ind w:left="3960" w:hanging="360"/>
      </w:pPr>
    </w:lvl>
    <w:lvl w:ilvl="7" w:tplc="040C0019" w:tentative="1">
      <w:start w:val="1"/>
      <w:numFmt w:val="lowerLetter"/>
      <w:lvlText w:val="%8."/>
      <w:lvlJc w:val="left"/>
      <w:pPr>
        <w:tabs>
          <w:tab w:val="num" w:pos="4680"/>
        </w:tabs>
        <w:ind w:left="4680" w:hanging="360"/>
      </w:pPr>
    </w:lvl>
    <w:lvl w:ilvl="8" w:tplc="040C001B" w:tentative="1">
      <w:start w:val="1"/>
      <w:numFmt w:val="lowerRoman"/>
      <w:lvlText w:val="%9."/>
      <w:lvlJc w:val="right"/>
      <w:pPr>
        <w:tabs>
          <w:tab w:val="num" w:pos="5400"/>
        </w:tabs>
        <w:ind w:left="5400" w:hanging="180"/>
      </w:pPr>
    </w:lvl>
  </w:abstractNum>
  <w:abstractNum w:abstractNumId="99" w15:restartNumberingAfterBreak="0">
    <w:nsid w:val="6479480C"/>
    <w:multiLevelType w:val="hybridMultilevel"/>
    <w:tmpl w:val="BF48CAE4"/>
    <w:lvl w:ilvl="0" w:tplc="023033B2">
      <w:start w:val="5"/>
      <w:numFmt w:val="bullet"/>
      <w:lvlText w:val="-"/>
      <w:lvlJc w:val="left"/>
      <w:pPr>
        <w:ind w:left="1440" w:hanging="360"/>
      </w:pPr>
      <w:rPr>
        <w:rFonts w:ascii="Times New Roman" w:eastAsia="Calibri" w:hAnsi="Times New Roman"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0" w15:restartNumberingAfterBreak="0">
    <w:nsid w:val="65577B75"/>
    <w:multiLevelType w:val="hybridMultilevel"/>
    <w:tmpl w:val="0B5416EE"/>
    <w:lvl w:ilvl="0" w:tplc="69926DBA">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01" w15:restartNumberingAfterBreak="0">
    <w:nsid w:val="66E367C1"/>
    <w:multiLevelType w:val="hybridMultilevel"/>
    <w:tmpl w:val="23B2EC1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2" w15:restartNumberingAfterBreak="0">
    <w:nsid w:val="66EE7ADA"/>
    <w:multiLevelType w:val="hybridMultilevel"/>
    <w:tmpl w:val="430EED0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3" w15:restartNumberingAfterBreak="0">
    <w:nsid w:val="67335A57"/>
    <w:multiLevelType w:val="hybridMultilevel"/>
    <w:tmpl w:val="35767C98"/>
    <w:lvl w:ilvl="0" w:tplc="DB10B49C">
      <w:start w:val="1"/>
      <w:numFmt w:val="decimal"/>
      <w:lvlText w:val="IAA-CU-11-07-0%1"/>
      <w:lvlJc w:val="center"/>
      <w:pPr>
        <w:ind w:left="1440" w:hanging="360"/>
      </w:pPr>
      <w:rPr>
        <w:rFonts w:ascii="Times New Roman" w:hAnsi="Times New Roman" w:hint="default"/>
        <w:b/>
        <w:bCs/>
        <w:i w:val="0"/>
        <w:iCs w:val="0"/>
        <w:spacing w:val="0"/>
        <w:w w:val="100"/>
        <w:position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67475249"/>
    <w:multiLevelType w:val="hybridMultilevel"/>
    <w:tmpl w:val="351E458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677A7329"/>
    <w:multiLevelType w:val="hybridMultilevel"/>
    <w:tmpl w:val="6302C86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06" w15:restartNumberingAfterBreak="0">
    <w:nsid w:val="699014D0"/>
    <w:multiLevelType w:val="hybridMultilevel"/>
    <w:tmpl w:val="379243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Aria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Arial" w:hint="default"/>
      </w:rPr>
    </w:lvl>
    <w:lvl w:ilvl="8" w:tplc="08090005" w:tentative="1">
      <w:start w:val="1"/>
      <w:numFmt w:val="bullet"/>
      <w:lvlText w:val=""/>
      <w:lvlJc w:val="left"/>
      <w:pPr>
        <w:ind w:left="6480" w:hanging="360"/>
      </w:pPr>
      <w:rPr>
        <w:rFonts w:ascii="Wingdings" w:hAnsi="Wingdings" w:hint="default"/>
      </w:rPr>
    </w:lvl>
  </w:abstractNum>
  <w:abstractNum w:abstractNumId="107" w15:restartNumberingAfterBreak="0">
    <w:nsid w:val="69F24124"/>
    <w:multiLevelType w:val="hybridMultilevel"/>
    <w:tmpl w:val="96E67F5C"/>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8" w15:restartNumberingAfterBreak="0">
    <w:nsid w:val="6C6D5007"/>
    <w:multiLevelType w:val="hybridMultilevel"/>
    <w:tmpl w:val="E544E60A"/>
    <w:lvl w:ilvl="0" w:tplc="277E54DE">
      <w:start w:val="1"/>
      <w:numFmt w:val="decimal"/>
      <w:lvlText w:val="IAA-CU-11-02-0%1"/>
      <w:lvlJc w:val="center"/>
      <w:pPr>
        <w:ind w:left="1440" w:hanging="360"/>
      </w:pPr>
      <w:rPr>
        <w:rFonts w:ascii="Times New Roman" w:hAnsi="Times New Roman" w:hint="default"/>
        <w:b/>
        <w:bCs/>
        <w:i w:val="0"/>
        <w:iCs w:val="0"/>
        <w:spacing w:val="0"/>
        <w:w w:val="100"/>
        <w:position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6D35531C"/>
    <w:multiLevelType w:val="multilevel"/>
    <w:tmpl w:val="4D7AD88C"/>
    <w:lvl w:ilvl="0">
      <w:start w:val="1"/>
      <w:numFmt w:val="decimal"/>
      <w:lvlText w:val="%1."/>
      <w:lvlJc w:val="left"/>
      <w:pPr>
        <w:tabs>
          <w:tab w:val="num" w:pos="360"/>
        </w:tabs>
        <w:ind w:left="360" w:hanging="360"/>
      </w:pPr>
    </w:lvl>
    <w:lvl w:ilvl="1">
      <w:start w:val="1"/>
      <w:numFmt w:val="decimal"/>
      <w:pStyle w:val="Sp7"/>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10" w15:restartNumberingAfterBreak="0">
    <w:nsid w:val="6D4A0791"/>
    <w:multiLevelType w:val="hybridMultilevel"/>
    <w:tmpl w:val="09A6999C"/>
    <w:lvl w:ilvl="0" w:tplc="E3FCCD72">
      <w:start w:val="10"/>
      <w:numFmt w:val="bullet"/>
      <w:lvlText w:val="-"/>
      <w:lvlJc w:val="left"/>
      <w:pPr>
        <w:ind w:left="720" w:hanging="360"/>
      </w:pPr>
      <w:rPr>
        <w:rFonts w:ascii="Times New Roman" w:eastAsia="SimSun" w:hAnsi="Times New Roman"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1" w15:restartNumberingAfterBreak="0">
    <w:nsid w:val="6E5874A6"/>
    <w:multiLevelType w:val="hybridMultilevel"/>
    <w:tmpl w:val="ACCEF342"/>
    <w:lvl w:ilvl="0" w:tplc="A77E032E">
      <w:start w:val="3"/>
      <w:numFmt w:val="decimal"/>
      <w:lvlText w:val="IAA-CU-11-01-0%1"/>
      <w:lvlJc w:val="center"/>
      <w:pPr>
        <w:ind w:left="1440" w:hanging="360"/>
      </w:pPr>
      <w:rPr>
        <w:rFonts w:ascii="Times New Roman" w:hAnsi="Times New Roman" w:hint="default"/>
        <w:b/>
        <w:bCs/>
        <w:i w:val="0"/>
        <w:iCs w:val="0"/>
        <w:spacing w:val="0"/>
        <w:w w:val="100"/>
        <w:position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6E975874"/>
    <w:multiLevelType w:val="multilevel"/>
    <w:tmpl w:val="04100023"/>
    <w:styleLink w:val="ArticleSection"/>
    <w:lvl w:ilvl="0">
      <w:start w:val="1"/>
      <w:numFmt w:val="upperRoman"/>
      <w:lvlText w:val="Articolo %1."/>
      <w:lvlJc w:val="left"/>
      <w:pPr>
        <w:tabs>
          <w:tab w:val="num" w:pos="1440"/>
        </w:tabs>
        <w:ind w:left="0" w:firstLine="0"/>
      </w:pPr>
    </w:lvl>
    <w:lvl w:ilvl="1">
      <w:start w:val="1"/>
      <w:numFmt w:val="decimalZero"/>
      <w:isLgl/>
      <w:lvlText w:val="Sezione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13" w15:restartNumberingAfterBreak="0">
    <w:nsid w:val="6F211D99"/>
    <w:multiLevelType w:val="hybridMultilevel"/>
    <w:tmpl w:val="7C52D298"/>
    <w:lvl w:ilvl="0" w:tplc="C9242238">
      <w:start w:val="1"/>
      <w:numFmt w:val="decimal"/>
      <w:lvlText w:val="IAA-CU-11-W6-0%1"/>
      <w:lvlJc w:val="center"/>
      <w:pPr>
        <w:ind w:left="1440" w:hanging="360"/>
      </w:pPr>
      <w:rPr>
        <w:rFonts w:ascii="Times New Roman" w:hAnsi="Times New Roman" w:hint="default"/>
        <w:b/>
        <w:bCs/>
        <w:i w:val="0"/>
        <w:iCs w:val="0"/>
        <w:spacing w:val="0"/>
        <w:w w:val="100"/>
        <w:position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6F846E87"/>
    <w:multiLevelType w:val="hybridMultilevel"/>
    <w:tmpl w:val="1B529C72"/>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15" w15:restartNumberingAfterBreak="0">
    <w:nsid w:val="705D01ED"/>
    <w:multiLevelType w:val="hybridMultilevel"/>
    <w:tmpl w:val="57E8F352"/>
    <w:lvl w:ilvl="0" w:tplc="0409000F">
      <w:start w:val="1"/>
      <w:numFmt w:val="decimal"/>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70A94B84"/>
    <w:multiLevelType w:val="hybridMultilevel"/>
    <w:tmpl w:val="72DE16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Aria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Arial"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Arial" w:hint="default"/>
      </w:rPr>
    </w:lvl>
    <w:lvl w:ilvl="8" w:tplc="04100005" w:tentative="1">
      <w:start w:val="1"/>
      <w:numFmt w:val="bullet"/>
      <w:lvlText w:val=""/>
      <w:lvlJc w:val="left"/>
      <w:pPr>
        <w:ind w:left="6480" w:hanging="360"/>
      </w:pPr>
      <w:rPr>
        <w:rFonts w:ascii="Wingdings" w:hAnsi="Wingdings" w:hint="default"/>
      </w:rPr>
    </w:lvl>
  </w:abstractNum>
  <w:abstractNum w:abstractNumId="117" w15:restartNumberingAfterBreak="0">
    <w:nsid w:val="70C17DD4"/>
    <w:multiLevelType w:val="multilevel"/>
    <w:tmpl w:val="55D89426"/>
    <w:styleLink w:val="StyleBulletedSymbolsymbolBefore063cmHanging063cm"/>
    <w:lvl w:ilvl="0">
      <w:start w:val="1"/>
      <w:numFmt w:val="bullet"/>
      <w:lvlText w:val=""/>
      <w:lvlJc w:val="left"/>
      <w:pPr>
        <w:tabs>
          <w:tab w:val="num" w:pos="720"/>
        </w:tabs>
        <w:ind w:left="720" w:hanging="360"/>
      </w:pPr>
      <w:rPr>
        <w:rFonts w:ascii="Symbol" w:hAnsi="Symbol" w:cs="Times New Roman" w:hint="default"/>
        <w:sz w:val="20"/>
        <w:szCs w:val="24"/>
      </w:rPr>
    </w:lvl>
    <w:lvl w:ilvl="1">
      <w:start w:val="1"/>
      <w:numFmt w:val="bullet"/>
      <w:lvlText w:val="o"/>
      <w:lvlJc w:val="left"/>
      <w:pPr>
        <w:tabs>
          <w:tab w:val="num" w:pos="1440"/>
        </w:tabs>
        <w:ind w:left="1440" w:hanging="360"/>
      </w:pPr>
      <w:rPr>
        <w:rFonts w:ascii="Courier New" w:hAnsi="Courier New" w:cs="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118" w15:restartNumberingAfterBreak="0">
    <w:nsid w:val="71F341AC"/>
    <w:multiLevelType w:val="hybridMultilevel"/>
    <w:tmpl w:val="FE5A57DE"/>
    <w:lvl w:ilvl="0" w:tplc="778A6666">
      <w:start w:val="1"/>
      <w:numFmt w:val="decimal"/>
      <w:lvlText w:val="IAA-CU-11-W3-0%1"/>
      <w:lvlJc w:val="center"/>
      <w:pPr>
        <w:ind w:left="1440" w:hanging="360"/>
      </w:pPr>
      <w:rPr>
        <w:rFonts w:ascii="Times New Roman" w:hAnsi="Times New Roman" w:hint="default"/>
        <w:b/>
        <w:bCs/>
        <w:i w:val="0"/>
        <w:iCs w:val="0"/>
        <w:spacing w:val="0"/>
        <w:w w:val="100"/>
        <w:position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741467ED"/>
    <w:multiLevelType w:val="hybridMultilevel"/>
    <w:tmpl w:val="09AA197C"/>
    <w:lvl w:ilvl="0" w:tplc="6BF03BB0">
      <w:start w:val="1"/>
      <w:numFmt w:val="decimal"/>
      <w:lvlText w:val="IAA-CU-11-W2-0%1"/>
      <w:lvlJc w:val="center"/>
      <w:pPr>
        <w:ind w:left="1440" w:hanging="360"/>
      </w:pPr>
      <w:rPr>
        <w:rFonts w:ascii="Times New Roman" w:hAnsi="Times New Roman" w:hint="default"/>
        <w:b/>
        <w:bCs/>
        <w:i w:val="0"/>
        <w:iCs w:val="0"/>
        <w:spacing w:val="0"/>
        <w:w w:val="100"/>
        <w:position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746358DE"/>
    <w:multiLevelType w:val="multilevel"/>
    <w:tmpl w:val="04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1" w15:restartNumberingAfterBreak="0">
    <w:nsid w:val="74C1541F"/>
    <w:multiLevelType w:val="hybridMultilevel"/>
    <w:tmpl w:val="E1D09540"/>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2" w15:restartNumberingAfterBreak="0">
    <w:nsid w:val="77746491"/>
    <w:multiLevelType w:val="hybridMultilevel"/>
    <w:tmpl w:val="B3487C44"/>
    <w:lvl w:ilvl="0" w:tplc="08160001">
      <w:start w:val="1"/>
      <w:numFmt w:val="bullet"/>
      <w:lvlText w:val=""/>
      <w:lvlJc w:val="left"/>
      <w:pPr>
        <w:ind w:left="1383" w:hanging="360"/>
      </w:pPr>
      <w:rPr>
        <w:rFonts w:ascii="Symbol" w:hAnsi="Symbol" w:hint="default"/>
      </w:rPr>
    </w:lvl>
    <w:lvl w:ilvl="1" w:tplc="08160003" w:tentative="1">
      <w:start w:val="1"/>
      <w:numFmt w:val="bullet"/>
      <w:lvlText w:val="o"/>
      <w:lvlJc w:val="left"/>
      <w:pPr>
        <w:ind w:left="2103" w:hanging="360"/>
      </w:pPr>
      <w:rPr>
        <w:rFonts w:ascii="Courier New" w:hAnsi="Courier New" w:cs="Courier New" w:hint="default"/>
      </w:rPr>
    </w:lvl>
    <w:lvl w:ilvl="2" w:tplc="08160005" w:tentative="1">
      <w:start w:val="1"/>
      <w:numFmt w:val="bullet"/>
      <w:lvlText w:val=""/>
      <w:lvlJc w:val="left"/>
      <w:pPr>
        <w:ind w:left="2823" w:hanging="360"/>
      </w:pPr>
      <w:rPr>
        <w:rFonts w:ascii="Wingdings" w:hAnsi="Wingdings" w:hint="default"/>
      </w:rPr>
    </w:lvl>
    <w:lvl w:ilvl="3" w:tplc="08160001" w:tentative="1">
      <w:start w:val="1"/>
      <w:numFmt w:val="bullet"/>
      <w:lvlText w:val=""/>
      <w:lvlJc w:val="left"/>
      <w:pPr>
        <w:ind w:left="3543" w:hanging="360"/>
      </w:pPr>
      <w:rPr>
        <w:rFonts w:ascii="Symbol" w:hAnsi="Symbol" w:hint="default"/>
      </w:rPr>
    </w:lvl>
    <w:lvl w:ilvl="4" w:tplc="08160003" w:tentative="1">
      <w:start w:val="1"/>
      <w:numFmt w:val="bullet"/>
      <w:lvlText w:val="o"/>
      <w:lvlJc w:val="left"/>
      <w:pPr>
        <w:ind w:left="4263" w:hanging="360"/>
      </w:pPr>
      <w:rPr>
        <w:rFonts w:ascii="Courier New" w:hAnsi="Courier New" w:cs="Courier New" w:hint="default"/>
      </w:rPr>
    </w:lvl>
    <w:lvl w:ilvl="5" w:tplc="08160005" w:tentative="1">
      <w:start w:val="1"/>
      <w:numFmt w:val="bullet"/>
      <w:lvlText w:val=""/>
      <w:lvlJc w:val="left"/>
      <w:pPr>
        <w:ind w:left="4983" w:hanging="360"/>
      </w:pPr>
      <w:rPr>
        <w:rFonts w:ascii="Wingdings" w:hAnsi="Wingdings" w:hint="default"/>
      </w:rPr>
    </w:lvl>
    <w:lvl w:ilvl="6" w:tplc="08160001" w:tentative="1">
      <w:start w:val="1"/>
      <w:numFmt w:val="bullet"/>
      <w:lvlText w:val=""/>
      <w:lvlJc w:val="left"/>
      <w:pPr>
        <w:ind w:left="5703" w:hanging="360"/>
      </w:pPr>
      <w:rPr>
        <w:rFonts w:ascii="Symbol" w:hAnsi="Symbol" w:hint="default"/>
      </w:rPr>
    </w:lvl>
    <w:lvl w:ilvl="7" w:tplc="08160003" w:tentative="1">
      <w:start w:val="1"/>
      <w:numFmt w:val="bullet"/>
      <w:lvlText w:val="o"/>
      <w:lvlJc w:val="left"/>
      <w:pPr>
        <w:ind w:left="6423" w:hanging="360"/>
      </w:pPr>
      <w:rPr>
        <w:rFonts w:ascii="Courier New" w:hAnsi="Courier New" w:cs="Courier New" w:hint="default"/>
      </w:rPr>
    </w:lvl>
    <w:lvl w:ilvl="8" w:tplc="08160005" w:tentative="1">
      <w:start w:val="1"/>
      <w:numFmt w:val="bullet"/>
      <w:lvlText w:val=""/>
      <w:lvlJc w:val="left"/>
      <w:pPr>
        <w:ind w:left="7143" w:hanging="360"/>
      </w:pPr>
      <w:rPr>
        <w:rFonts w:ascii="Wingdings" w:hAnsi="Wingdings" w:hint="default"/>
      </w:rPr>
    </w:lvl>
  </w:abstractNum>
  <w:abstractNum w:abstractNumId="123" w15:restartNumberingAfterBreak="0">
    <w:nsid w:val="78AF1FDA"/>
    <w:multiLevelType w:val="hybridMultilevel"/>
    <w:tmpl w:val="6E204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7A1958ED"/>
    <w:multiLevelType w:val="hybridMultilevel"/>
    <w:tmpl w:val="81DC742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7D27214E"/>
    <w:multiLevelType w:val="hybridMultilevel"/>
    <w:tmpl w:val="D8FCCAA6"/>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6" w15:restartNumberingAfterBreak="0">
    <w:nsid w:val="7D3354BE"/>
    <w:multiLevelType w:val="hybridMultilevel"/>
    <w:tmpl w:val="4BB60E12"/>
    <w:lvl w:ilvl="0" w:tplc="10BAFC80">
      <w:start w:val="1"/>
      <w:numFmt w:val="upperRoman"/>
      <w:lvlText w:val="%1."/>
      <w:lvlJc w:val="left"/>
      <w:pPr>
        <w:tabs>
          <w:tab w:val="num" w:pos="1080"/>
        </w:tabs>
        <w:ind w:left="1080" w:hanging="72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27" w15:restartNumberingAfterBreak="0">
    <w:nsid w:val="7F301ED3"/>
    <w:multiLevelType w:val="hybridMultilevel"/>
    <w:tmpl w:val="1B084812"/>
    <w:lvl w:ilvl="0" w:tplc="8F50744C">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91"/>
  </w:num>
  <w:num w:numId="12">
    <w:abstractNumId w:val="68"/>
  </w:num>
  <w:num w:numId="13">
    <w:abstractNumId w:val="112"/>
  </w:num>
  <w:num w:numId="14">
    <w:abstractNumId w:val="11"/>
  </w:num>
  <w:num w:numId="15">
    <w:abstractNumId w:val="13"/>
  </w:num>
  <w:num w:numId="16">
    <w:abstractNumId w:val="14"/>
  </w:num>
  <w:num w:numId="17">
    <w:abstractNumId w:val="51"/>
  </w:num>
  <w:num w:numId="18">
    <w:abstractNumId w:val="94"/>
  </w:num>
  <w:num w:numId="19">
    <w:abstractNumId w:val="108"/>
  </w:num>
  <w:num w:numId="20">
    <w:abstractNumId w:val="81"/>
  </w:num>
  <w:num w:numId="21">
    <w:abstractNumId w:val="73"/>
  </w:num>
  <w:num w:numId="22">
    <w:abstractNumId w:val="64"/>
  </w:num>
  <w:num w:numId="23">
    <w:abstractNumId w:val="45"/>
  </w:num>
  <w:num w:numId="24">
    <w:abstractNumId w:val="124"/>
  </w:num>
  <w:num w:numId="25">
    <w:abstractNumId w:val="123"/>
  </w:num>
  <w:num w:numId="26">
    <w:abstractNumId w:val="96"/>
  </w:num>
  <w:num w:numId="27">
    <w:abstractNumId w:val="93"/>
  </w:num>
  <w:num w:numId="28">
    <w:abstractNumId w:val="80"/>
  </w:num>
  <w:num w:numId="29">
    <w:abstractNumId w:val="103"/>
  </w:num>
  <w:num w:numId="30">
    <w:abstractNumId w:val="20"/>
  </w:num>
  <w:num w:numId="31">
    <w:abstractNumId w:val="119"/>
  </w:num>
  <w:num w:numId="32">
    <w:abstractNumId w:val="57"/>
  </w:num>
  <w:num w:numId="33">
    <w:abstractNumId w:val="118"/>
  </w:num>
  <w:num w:numId="34">
    <w:abstractNumId w:val="31"/>
  </w:num>
  <w:num w:numId="35">
    <w:abstractNumId w:val="74"/>
  </w:num>
  <w:num w:numId="36">
    <w:abstractNumId w:val="113"/>
  </w:num>
  <w:num w:numId="37">
    <w:abstractNumId w:val="19"/>
  </w:num>
  <w:num w:numId="38">
    <w:abstractNumId w:val="46"/>
  </w:num>
  <w:num w:numId="39">
    <w:abstractNumId w:val="49"/>
  </w:num>
  <w:num w:numId="40">
    <w:abstractNumId w:val="111"/>
  </w:num>
  <w:num w:numId="41">
    <w:abstractNumId w:val="109"/>
  </w:num>
  <w:num w:numId="42">
    <w:abstractNumId w:val="8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8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5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8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9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98"/>
  </w:num>
  <w:num w:numId="51">
    <w:abstractNumId w:val="40"/>
  </w:num>
  <w:num w:numId="52">
    <w:abstractNumId w:val="71"/>
  </w:num>
  <w:num w:numId="53">
    <w:abstractNumId w:val="60"/>
  </w:num>
  <w:num w:numId="54">
    <w:abstractNumId w:val="78"/>
  </w:num>
  <w:num w:numId="55">
    <w:abstractNumId w:val="102"/>
  </w:num>
  <w:num w:numId="56">
    <w:abstractNumId w:val="88"/>
  </w:num>
  <w:num w:numId="57">
    <w:abstractNumId w:val="52"/>
  </w:num>
  <w:num w:numId="58">
    <w:abstractNumId w:val="18"/>
  </w:num>
  <w:num w:numId="59">
    <w:abstractNumId w:val="65"/>
  </w:num>
  <w:num w:numId="60">
    <w:abstractNumId w:val="66"/>
  </w:num>
  <w:num w:numId="61">
    <w:abstractNumId w:val="79"/>
  </w:num>
  <w:num w:numId="62">
    <w:abstractNumId w:val="23"/>
  </w:num>
  <w:num w:numId="63">
    <w:abstractNumId w:val="117"/>
  </w:num>
  <w:num w:numId="64">
    <w:abstractNumId w:val="99"/>
  </w:num>
  <w:num w:numId="65">
    <w:abstractNumId w:val="15"/>
  </w:num>
  <w:num w:numId="66">
    <w:abstractNumId w:val="16"/>
  </w:num>
  <w:num w:numId="67">
    <w:abstractNumId w:val="17"/>
  </w:num>
  <w:num w:numId="68">
    <w:abstractNumId w:val="55"/>
  </w:num>
  <w:num w:numId="69">
    <w:abstractNumId w:val="90"/>
  </w:num>
  <w:num w:numId="70">
    <w:abstractNumId w:val="56"/>
  </w:num>
  <w:num w:numId="71">
    <w:abstractNumId w:val="107"/>
  </w:num>
  <w:num w:numId="72">
    <w:abstractNumId w:val="53"/>
  </w:num>
  <w:num w:numId="73">
    <w:abstractNumId w:val="29"/>
  </w:num>
  <w:num w:numId="74">
    <w:abstractNumId w:val="121"/>
  </w:num>
  <w:num w:numId="75">
    <w:abstractNumId w:val="120"/>
  </w:num>
  <w:num w:numId="76">
    <w:abstractNumId w:val="83"/>
  </w:num>
  <w:num w:numId="77">
    <w:abstractNumId w:val="75"/>
  </w:num>
  <w:num w:numId="78">
    <w:abstractNumId w:val="104"/>
  </w:num>
  <w:num w:numId="79">
    <w:abstractNumId w:val="43"/>
  </w:num>
  <w:num w:numId="80">
    <w:abstractNumId w:val="101"/>
  </w:num>
  <w:num w:numId="81">
    <w:abstractNumId w:val="63"/>
  </w:num>
  <w:num w:numId="82">
    <w:abstractNumId w:val="116"/>
  </w:num>
  <w:num w:numId="83">
    <w:abstractNumId w:val="125"/>
  </w:num>
  <w:num w:numId="84">
    <w:abstractNumId w:val="30"/>
  </w:num>
  <w:num w:numId="85">
    <w:abstractNumId w:val="127"/>
  </w:num>
  <w:num w:numId="86">
    <w:abstractNumId w:val="24"/>
  </w:num>
  <w:num w:numId="87">
    <w:abstractNumId w:val="22"/>
  </w:num>
  <w:num w:numId="88">
    <w:abstractNumId w:val="115"/>
  </w:num>
  <w:num w:numId="8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25"/>
  </w:num>
  <w:num w:numId="91">
    <w:abstractNumId w:val="86"/>
  </w:num>
  <w:num w:numId="92">
    <w:abstractNumId w:val="34"/>
  </w:num>
  <w:num w:numId="93">
    <w:abstractNumId w:val="67"/>
  </w:num>
  <w:num w:numId="94">
    <w:abstractNumId w:val="122"/>
  </w:num>
  <w:num w:numId="95">
    <w:abstractNumId w:val="36"/>
  </w:num>
  <w:num w:numId="96">
    <w:abstractNumId w:val="106"/>
  </w:num>
  <w:num w:numId="97">
    <w:abstractNumId w:val="69"/>
  </w:num>
  <w:num w:numId="98">
    <w:abstractNumId w:val="37"/>
  </w:num>
  <w:num w:numId="99">
    <w:abstractNumId w:val="110"/>
  </w:num>
  <w:num w:numId="100">
    <w:abstractNumId w:val="37"/>
    <w:lvlOverride w:ilvl="0">
      <w:startOverride w:val="1"/>
    </w:lvlOverride>
  </w:num>
  <w:num w:numId="101">
    <w:abstractNumId w:val="105"/>
  </w:num>
  <w:num w:numId="102">
    <w:abstractNumId w:val="39"/>
  </w:num>
  <w:num w:numId="103">
    <w:abstractNumId w:val="42"/>
  </w:num>
  <w:num w:numId="104">
    <w:abstractNumId w:val="100"/>
  </w:num>
  <w:num w:numId="105">
    <w:abstractNumId w:val="70"/>
  </w:num>
  <w:num w:numId="106">
    <w:abstractNumId w:val="44"/>
  </w:num>
  <w:num w:numId="107">
    <w:abstractNumId w:val="26"/>
  </w:num>
  <w:num w:numId="108">
    <w:abstractNumId w:val="77"/>
  </w:num>
  <w:num w:numId="109">
    <w:abstractNumId w:val="85"/>
  </w:num>
  <w:num w:numId="110">
    <w:abstractNumId w:val="87"/>
  </w:num>
  <w:num w:numId="111">
    <w:abstractNumId w:val="72"/>
  </w:num>
  <w:num w:numId="112">
    <w:abstractNumId w:val="21"/>
  </w:num>
  <w:num w:numId="113">
    <w:abstractNumId w:val="38"/>
  </w:num>
  <w:num w:numId="114">
    <w:abstractNumId w:val="54"/>
  </w:num>
  <w:num w:numId="115">
    <w:abstractNumId w:val="76"/>
  </w:num>
  <w:num w:numId="116">
    <w:abstractNumId w:val="41"/>
  </w:num>
  <w:num w:numId="117">
    <w:abstractNumId w:val="61"/>
  </w:num>
  <w:num w:numId="118">
    <w:abstractNumId w:val="48"/>
  </w:num>
  <w:num w:numId="119">
    <w:abstractNumId w:val="33"/>
  </w:num>
  <w:num w:numId="120">
    <w:abstractNumId w:val="58"/>
  </w:num>
  <w:num w:numId="121">
    <w:abstractNumId w:val="35"/>
  </w:num>
  <w:num w:numId="122">
    <w:abstractNumId w:val="97"/>
  </w:num>
  <w:num w:numId="123">
    <w:abstractNumId w:val="59"/>
  </w:num>
  <w:num w:numId="124">
    <w:abstractNumId w:val="126"/>
  </w:num>
  <w:num w:numId="125">
    <w:abstractNumId w:val="62"/>
  </w:num>
  <w:num w:numId="126">
    <w:abstractNumId w:val="95"/>
  </w:num>
  <w:num w:numId="127">
    <w:abstractNumId w:val="47"/>
  </w:num>
  <w:numIdMacAtCleanup w:val="1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activeWritingStyle w:appName="MSWord" w:lang="pt-BR" w:vendorID="64" w:dllVersion="131078" w:nlCheck="1" w:checkStyle="0"/>
  <w:activeWritingStyle w:appName="MSWord" w:lang="en-US" w:vendorID="64" w:dllVersion="131078"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autoHyphenation/>
  <w:hyphenationZone w:val="284"/>
  <w:evenAndOddHeaders/>
  <w:drawingGridHorizontalSpacing w:val="120"/>
  <w:displayHorizontalDrawingGridEvery w:val="2"/>
  <w:displayVerticalDrawingGridEvery w:val="2"/>
  <w:characterSpacingControl w:val="doNotCompress"/>
  <w:hdrShapeDefaults>
    <o:shapedefaults v:ext="edit" spidmax="2049"/>
  </w:hdrShapeDefaults>
  <w:footnotePr>
    <w:numRestart w:val="eachSect"/>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0CC7"/>
    <w:rsid w:val="000035BD"/>
    <w:rsid w:val="000109A0"/>
    <w:rsid w:val="00011A0D"/>
    <w:rsid w:val="00012F62"/>
    <w:rsid w:val="000164B9"/>
    <w:rsid w:val="000173FE"/>
    <w:rsid w:val="00017B81"/>
    <w:rsid w:val="000232D9"/>
    <w:rsid w:val="00023869"/>
    <w:rsid w:val="00025042"/>
    <w:rsid w:val="00025718"/>
    <w:rsid w:val="0002784E"/>
    <w:rsid w:val="00030C04"/>
    <w:rsid w:val="0004664B"/>
    <w:rsid w:val="00053860"/>
    <w:rsid w:val="00054113"/>
    <w:rsid w:val="0005411D"/>
    <w:rsid w:val="00054364"/>
    <w:rsid w:val="000545E4"/>
    <w:rsid w:val="0005468E"/>
    <w:rsid w:val="00055EB2"/>
    <w:rsid w:val="000575DC"/>
    <w:rsid w:val="00063914"/>
    <w:rsid w:val="00064721"/>
    <w:rsid w:val="0007009D"/>
    <w:rsid w:val="00071068"/>
    <w:rsid w:val="00073BA5"/>
    <w:rsid w:val="000745B4"/>
    <w:rsid w:val="000827CE"/>
    <w:rsid w:val="00083CBE"/>
    <w:rsid w:val="00084120"/>
    <w:rsid w:val="00087780"/>
    <w:rsid w:val="00095181"/>
    <w:rsid w:val="000A115B"/>
    <w:rsid w:val="000A6FE1"/>
    <w:rsid w:val="000A7E9B"/>
    <w:rsid w:val="000B0418"/>
    <w:rsid w:val="000B35A5"/>
    <w:rsid w:val="000B3EA0"/>
    <w:rsid w:val="000B4F27"/>
    <w:rsid w:val="000B7D69"/>
    <w:rsid w:val="000D03BF"/>
    <w:rsid w:val="000D0AA4"/>
    <w:rsid w:val="000D0C5B"/>
    <w:rsid w:val="000D3B2D"/>
    <w:rsid w:val="000E078E"/>
    <w:rsid w:val="000E2083"/>
    <w:rsid w:val="000E2BD8"/>
    <w:rsid w:val="000E3A71"/>
    <w:rsid w:val="000E6214"/>
    <w:rsid w:val="000F1AC1"/>
    <w:rsid w:val="000F2CF2"/>
    <w:rsid w:val="000F2E7A"/>
    <w:rsid w:val="000F4A5E"/>
    <w:rsid w:val="000F5A87"/>
    <w:rsid w:val="00100212"/>
    <w:rsid w:val="0010227F"/>
    <w:rsid w:val="00104AE5"/>
    <w:rsid w:val="001052B4"/>
    <w:rsid w:val="001078E5"/>
    <w:rsid w:val="00111186"/>
    <w:rsid w:val="00111681"/>
    <w:rsid w:val="00112901"/>
    <w:rsid w:val="001212A2"/>
    <w:rsid w:val="00123694"/>
    <w:rsid w:val="00125D4D"/>
    <w:rsid w:val="00126C08"/>
    <w:rsid w:val="0013041D"/>
    <w:rsid w:val="00132496"/>
    <w:rsid w:val="00132D8E"/>
    <w:rsid w:val="00135CB0"/>
    <w:rsid w:val="00136D27"/>
    <w:rsid w:val="00143E96"/>
    <w:rsid w:val="00144141"/>
    <w:rsid w:val="00144CE5"/>
    <w:rsid w:val="001514F2"/>
    <w:rsid w:val="00152597"/>
    <w:rsid w:val="00154B24"/>
    <w:rsid w:val="00155EC9"/>
    <w:rsid w:val="001609EF"/>
    <w:rsid w:val="00161580"/>
    <w:rsid w:val="00162B95"/>
    <w:rsid w:val="0016606E"/>
    <w:rsid w:val="00171066"/>
    <w:rsid w:val="00175134"/>
    <w:rsid w:val="00183EB3"/>
    <w:rsid w:val="001A187B"/>
    <w:rsid w:val="001A1FE4"/>
    <w:rsid w:val="001B3C1A"/>
    <w:rsid w:val="001B6581"/>
    <w:rsid w:val="001C1581"/>
    <w:rsid w:val="001C30CA"/>
    <w:rsid w:val="001C5CCF"/>
    <w:rsid w:val="001D3B00"/>
    <w:rsid w:val="001D4A17"/>
    <w:rsid w:val="001D4A3E"/>
    <w:rsid w:val="001D5D66"/>
    <w:rsid w:val="001D6AF8"/>
    <w:rsid w:val="001D7BA7"/>
    <w:rsid w:val="001D7EA0"/>
    <w:rsid w:val="001E0C70"/>
    <w:rsid w:val="001E1353"/>
    <w:rsid w:val="001E20D9"/>
    <w:rsid w:val="001E4CF2"/>
    <w:rsid w:val="001E4E43"/>
    <w:rsid w:val="001E6D02"/>
    <w:rsid w:val="001F26B3"/>
    <w:rsid w:val="001F3232"/>
    <w:rsid w:val="001F4386"/>
    <w:rsid w:val="001F5397"/>
    <w:rsid w:val="001F5B51"/>
    <w:rsid w:val="001F7AB6"/>
    <w:rsid w:val="00200BA8"/>
    <w:rsid w:val="0020176D"/>
    <w:rsid w:val="00201C5B"/>
    <w:rsid w:val="002066FD"/>
    <w:rsid w:val="00207048"/>
    <w:rsid w:val="00207BAC"/>
    <w:rsid w:val="00211D1C"/>
    <w:rsid w:val="00215164"/>
    <w:rsid w:val="002163AD"/>
    <w:rsid w:val="0023190F"/>
    <w:rsid w:val="00240BC9"/>
    <w:rsid w:val="00245475"/>
    <w:rsid w:val="00250DEF"/>
    <w:rsid w:val="00251C5D"/>
    <w:rsid w:val="00252863"/>
    <w:rsid w:val="0025442C"/>
    <w:rsid w:val="00255A88"/>
    <w:rsid w:val="002564AC"/>
    <w:rsid w:val="0025779B"/>
    <w:rsid w:val="00263370"/>
    <w:rsid w:val="00264434"/>
    <w:rsid w:val="0026627C"/>
    <w:rsid w:val="0027373F"/>
    <w:rsid w:val="002745B4"/>
    <w:rsid w:val="00283A51"/>
    <w:rsid w:val="00284A66"/>
    <w:rsid w:val="00284D13"/>
    <w:rsid w:val="00287EE8"/>
    <w:rsid w:val="00292E5B"/>
    <w:rsid w:val="00293ADA"/>
    <w:rsid w:val="002945F1"/>
    <w:rsid w:val="00295F8B"/>
    <w:rsid w:val="002A6AAE"/>
    <w:rsid w:val="002B29AC"/>
    <w:rsid w:val="002B42ED"/>
    <w:rsid w:val="002B4488"/>
    <w:rsid w:val="002B5299"/>
    <w:rsid w:val="002B65AF"/>
    <w:rsid w:val="002C3B2D"/>
    <w:rsid w:val="002C4BE8"/>
    <w:rsid w:val="002C4FC1"/>
    <w:rsid w:val="002C60A8"/>
    <w:rsid w:val="002D352D"/>
    <w:rsid w:val="002D3FFA"/>
    <w:rsid w:val="002D5DAA"/>
    <w:rsid w:val="002D6315"/>
    <w:rsid w:val="002D6644"/>
    <w:rsid w:val="002D6968"/>
    <w:rsid w:val="002E0819"/>
    <w:rsid w:val="002F2F3F"/>
    <w:rsid w:val="002F7E43"/>
    <w:rsid w:val="00301794"/>
    <w:rsid w:val="00305540"/>
    <w:rsid w:val="003066AE"/>
    <w:rsid w:val="00307CED"/>
    <w:rsid w:val="003204D5"/>
    <w:rsid w:val="0032054D"/>
    <w:rsid w:val="0032167F"/>
    <w:rsid w:val="003234F1"/>
    <w:rsid w:val="00323AFE"/>
    <w:rsid w:val="003243A4"/>
    <w:rsid w:val="00327406"/>
    <w:rsid w:val="003304D5"/>
    <w:rsid w:val="003306EF"/>
    <w:rsid w:val="003328E5"/>
    <w:rsid w:val="003334EC"/>
    <w:rsid w:val="0033451A"/>
    <w:rsid w:val="0033530D"/>
    <w:rsid w:val="00336718"/>
    <w:rsid w:val="003403C3"/>
    <w:rsid w:val="00343A17"/>
    <w:rsid w:val="003467AD"/>
    <w:rsid w:val="003475CF"/>
    <w:rsid w:val="00347BEA"/>
    <w:rsid w:val="003518C7"/>
    <w:rsid w:val="003540D3"/>
    <w:rsid w:val="003578CC"/>
    <w:rsid w:val="00365293"/>
    <w:rsid w:val="00375A3B"/>
    <w:rsid w:val="00376FC2"/>
    <w:rsid w:val="00377404"/>
    <w:rsid w:val="0038036C"/>
    <w:rsid w:val="0038183D"/>
    <w:rsid w:val="00382E8A"/>
    <w:rsid w:val="00384192"/>
    <w:rsid w:val="00386044"/>
    <w:rsid w:val="00394086"/>
    <w:rsid w:val="00396870"/>
    <w:rsid w:val="0039691E"/>
    <w:rsid w:val="003A27E0"/>
    <w:rsid w:val="003A28FC"/>
    <w:rsid w:val="003B15BA"/>
    <w:rsid w:val="003B2B1B"/>
    <w:rsid w:val="003B2D36"/>
    <w:rsid w:val="003B447F"/>
    <w:rsid w:val="003B502B"/>
    <w:rsid w:val="003B51C9"/>
    <w:rsid w:val="003B6DE4"/>
    <w:rsid w:val="003C6478"/>
    <w:rsid w:val="003D059E"/>
    <w:rsid w:val="003D1DE1"/>
    <w:rsid w:val="003D3FFD"/>
    <w:rsid w:val="003D7716"/>
    <w:rsid w:val="003E0161"/>
    <w:rsid w:val="003E1B35"/>
    <w:rsid w:val="003E40AC"/>
    <w:rsid w:val="003E5225"/>
    <w:rsid w:val="003E5348"/>
    <w:rsid w:val="003E56DE"/>
    <w:rsid w:val="003E6D93"/>
    <w:rsid w:val="0040092C"/>
    <w:rsid w:val="004024AD"/>
    <w:rsid w:val="00402619"/>
    <w:rsid w:val="00402CF6"/>
    <w:rsid w:val="00402EE4"/>
    <w:rsid w:val="0040354A"/>
    <w:rsid w:val="0040388F"/>
    <w:rsid w:val="004045DC"/>
    <w:rsid w:val="00406369"/>
    <w:rsid w:val="00407471"/>
    <w:rsid w:val="0040760F"/>
    <w:rsid w:val="0041356C"/>
    <w:rsid w:val="00417C10"/>
    <w:rsid w:val="00423949"/>
    <w:rsid w:val="00424CC2"/>
    <w:rsid w:val="00430E80"/>
    <w:rsid w:val="0043447A"/>
    <w:rsid w:val="0043760B"/>
    <w:rsid w:val="00437786"/>
    <w:rsid w:val="0044009F"/>
    <w:rsid w:val="00440BD1"/>
    <w:rsid w:val="00441803"/>
    <w:rsid w:val="00441BE4"/>
    <w:rsid w:val="004445EA"/>
    <w:rsid w:val="004448A6"/>
    <w:rsid w:val="00452B7C"/>
    <w:rsid w:val="00464E8A"/>
    <w:rsid w:val="00466A5D"/>
    <w:rsid w:val="00466B8C"/>
    <w:rsid w:val="00474BB5"/>
    <w:rsid w:val="004758F3"/>
    <w:rsid w:val="00481D53"/>
    <w:rsid w:val="00484977"/>
    <w:rsid w:val="00485E9F"/>
    <w:rsid w:val="004878D6"/>
    <w:rsid w:val="004904AE"/>
    <w:rsid w:val="004928E1"/>
    <w:rsid w:val="004961BA"/>
    <w:rsid w:val="004A0304"/>
    <w:rsid w:val="004A066C"/>
    <w:rsid w:val="004A4C8F"/>
    <w:rsid w:val="004B3686"/>
    <w:rsid w:val="004B3E56"/>
    <w:rsid w:val="004B520D"/>
    <w:rsid w:val="004C01F1"/>
    <w:rsid w:val="004C51DA"/>
    <w:rsid w:val="004C695B"/>
    <w:rsid w:val="004D05EA"/>
    <w:rsid w:val="004D2DCE"/>
    <w:rsid w:val="004D77E7"/>
    <w:rsid w:val="004E0242"/>
    <w:rsid w:val="004E3CF4"/>
    <w:rsid w:val="004E5066"/>
    <w:rsid w:val="004E77C2"/>
    <w:rsid w:val="004F11F2"/>
    <w:rsid w:val="004F58CB"/>
    <w:rsid w:val="004F5DDE"/>
    <w:rsid w:val="004F6619"/>
    <w:rsid w:val="00502A32"/>
    <w:rsid w:val="00510AA9"/>
    <w:rsid w:val="00511FBE"/>
    <w:rsid w:val="00512F30"/>
    <w:rsid w:val="00516E5E"/>
    <w:rsid w:val="00521090"/>
    <w:rsid w:val="00523291"/>
    <w:rsid w:val="00523DF2"/>
    <w:rsid w:val="005240B1"/>
    <w:rsid w:val="005245A1"/>
    <w:rsid w:val="00524C66"/>
    <w:rsid w:val="005253F5"/>
    <w:rsid w:val="005263AF"/>
    <w:rsid w:val="005272F6"/>
    <w:rsid w:val="00530E8B"/>
    <w:rsid w:val="0053280E"/>
    <w:rsid w:val="00535617"/>
    <w:rsid w:val="00536209"/>
    <w:rsid w:val="005426A8"/>
    <w:rsid w:val="0054527E"/>
    <w:rsid w:val="005452C8"/>
    <w:rsid w:val="0054555E"/>
    <w:rsid w:val="005455B7"/>
    <w:rsid w:val="00554107"/>
    <w:rsid w:val="005575A4"/>
    <w:rsid w:val="005605C3"/>
    <w:rsid w:val="0056470B"/>
    <w:rsid w:val="00576E38"/>
    <w:rsid w:val="00581FBD"/>
    <w:rsid w:val="00583ABD"/>
    <w:rsid w:val="00590C93"/>
    <w:rsid w:val="00594491"/>
    <w:rsid w:val="00595C66"/>
    <w:rsid w:val="00596EF4"/>
    <w:rsid w:val="005A115E"/>
    <w:rsid w:val="005A21D3"/>
    <w:rsid w:val="005A36A0"/>
    <w:rsid w:val="005A6565"/>
    <w:rsid w:val="005A6667"/>
    <w:rsid w:val="005A6D83"/>
    <w:rsid w:val="005B1DDB"/>
    <w:rsid w:val="005B69C8"/>
    <w:rsid w:val="005C12C1"/>
    <w:rsid w:val="005C2128"/>
    <w:rsid w:val="005D5B45"/>
    <w:rsid w:val="005D6B64"/>
    <w:rsid w:val="005D7D12"/>
    <w:rsid w:val="005E026B"/>
    <w:rsid w:val="005E2550"/>
    <w:rsid w:val="005E4352"/>
    <w:rsid w:val="005F757F"/>
    <w:rsid w:val="00600D8B"/>
    <w:rsid w:val="00602681"/>
    <w:rsid w:val="00604CE3"/>
    <w:rsid w:val="00606ACC"/>
    <w:rsid w:val="00613104"/>
    <w:rsid w:val="00616E34"/>
    <w:rsid w:val="00620822"/>
    <w:rsid w:val="00622C97"/>
    <w:rsid w:val="00626475"/>
    <w:rsid w:val="006278A6"/>
    <w:rsid w:val="00627A2E"/>
    <w:rsid w:val="0063115E"/>
    <w:rsid w:val="00637A51"/>
    <w:rsid w:val="006401F1"/>
    <w:rsid w:val="00640289"/>
    <w:rsid w:val="00640CFF"/>
    <w:rsid w:val="00645067"/>
    <w:rsid w:val="00645E55"/>
    <w:rsid w:val="006465B5"/>
    <w:rsid w:val="006467C7"/>
    <w:rsid w:val="00647764"/>
    <w:rsid w:val="00647E9F"/>
    <w:rsid w:val="00654187"/>
    <w:rsid w:val="00657D6E"/>
    <w:rsid w:val="00661366"/>
    <w:rsid w:val="00661B93"/>
    <w:rsid w:val="0066281D"/>
    <w:rsid w:val="00662AD8"/>
    <w:rsid w:val="0066307C"/>
    <w:rsid w:val="006642F8"/>
    <w:rsid w:val="00664887"/>
    <w:rsid w:val="00665A76"/>
    <w:rsid w:val="00666D9D"/>
    <w:rsid w:val="00666DF6"/>
    <w:rsid w:val="00667393"/>
    <w:rsid w:val="006710A7"/>
    <w:rsid w:val="0067203F"/>
    <w:rsid w:val="00672664"/>
    <w:rsid w:val="00675333"/>
    <w:rsid w:val="006805C4"/>
    <w:rsid w:val="00681294"/>
    <w:rsid w:val="006814F0"/>
    <w:rsid w:val="0068712F"/>
    <w:rsid w:val="00690868"/>
    <w:rsid w:val="0069158D"/>
    <w:rsid w:val="00691C0C"/>
    <w:rsid w:val="00692A3C"/>
    <w:rsid w:val="006A21FD"/>
    <w:rsid w:val="006A255F"/>
    <w:rsid w:val="006A2744"/>
    <w:rsid w:val="006A4B4E"/>
    <w:rsid w:val="006B003E"/>
    <w:rsid w:val="006B1771"/>
    <w:rsid w:val="006B34F1"/>
    <w:rsid w:val="006B35FA"/>
    <w:rsid w:val="006B4621"/>
    <w:rsid w:val="006B4F29"/>
    <w:rsid w:val="006B716A"/>
    <w:rsid w:val="006B7CF0"/>
    <w:rsid w:val="006C6598"/>
    <w:rsid w:val="006D2CB8"/>
    <w:rsid w:val="006D437D"/>
    <w:rsid w:val="006D7012"/>
    <w:rsid w:val="006E0881"/>
    <w:rsid w:val="006E37A0"/>
    <w:rsid w:val="006E650E"/>
    <w:rsid w:val="006E7A3A"/>
    <w:rsid w:val="006F4339"/>
    <w:rsid w:val="006F65A4"/>
    <w:rsid w:val="00702FB2"/>
    <w:rsid w:val="00711963"/>
    <w:rsid w:val="0071312A"/>
    <w:rsid w:val="0072467C"/>
    <w:rsid w:val="00740DB8"/>
    <w:rsid w:val="00744402"/>
    <w:rsid w:val="00747E0E"/>
    <w:rsid w:val="0075335D"/>
    <w:rsid w:val="00753506"/>
    <w:rsid w:val="007623F5"/>
    <w:rsid w:val="00764FB4"/>
    <w:rsid w:val="00765439"/>
    <w:rsid w:val="00765967"/>
    <w:rsid w:val="00766691"/>
    <w:rsid w:val="007674B8"/>
    <w:rsid w:val="00770585"/>
    <w:rsid w:val="00771887"/>
    <w:rsid w:val="00771E45"/>
    <w:rsid w:val="007749D4"/>
    <w:rsid w:val="00775B9D"/>
    <w:rsid w:val="00777513"/>
    <w:rsid w:val="007907AA"/>
    <w:rsid w:val="007907EA"/>
    <w:rsid w:val="00793134"/>
    <w:rsid w:val="00793188"/>
    <w:rsid w:val="00793FDC"/>
    <w:rsid w:val="00794B58"/>
    <w:rsid w:val="00796A8D"/>
    <w:rsid w:val="007A171B"/>
    <w:rsid w:val="007A27C6"/>
    <w:rsid w:val="007A5D23"/>
    <w:rsid w:val="007A7261"/>
    <w:rsid w:val="007B4F27"/>
    <w:rsid w:val="007B74E1"/>
    <w:rsid w:val="007C0F58"/>
    <w:rsid w:val="007C299D"/>
    <w:rsid w:val="007C2FD9"/>
    <w:rsid w:val="007C33D0"/>
    <w:rsid w:val="007C39E5"/>
    <w:rsid w:val="007C72E7"/>
    <w:rsid w:val="007D2024"/>
    <w:rsid w:val="007D68D9"/>
    <w:rsid w:val="007D7F10"/>
    <w:rsid w:val="007E001D"/>
    <w:rsid w:val="007E29C2"/>
    <w:rsid w:val="007E63EC"/>
    <w:rsid w:val="007F085D"/>
    <w:rsid w:val="007F18E4"/>
    <w:rsid w:val="007F6D60"/>
    <w:rsid w:val="00804297"/>
    <w:rsid w:val="008069E1"/>
    <w:rsid w:val="0081730F"/>
    <w:rsid w:val="00822D5B"/>
    <w:rsid w:val="00823250"/>
    <w:rsid w:val="0083213F"/>
    <w:rsid w:val="00835295"/>
    <w:rsid w:val="008368D0"/>
    <w:rsid w:val="00840EA6"/>
    <w:rsid w:val="00843960"/>
    <w:rsid w:val="00843CB6"/>
    <w:rsid w:val="00844D99"/>
    <w:rsid w:val="0086544F"/>
    <w:rsid w:val="008722DE"/>
    <w:rsid w:val="0087753D"/>
    <w:rsid w:val="0088106D"/>
    <w:rsid w:val="0088110E"/>
    <w:rsid w:val="00882595"/>
    <w:rsid w:val="00882E75"/>
    <w:rsid w:val="0088489C"/>
    <w:rsid w:val="00885AC1"/>
    <w:rsid w:val="0089298D"/>
    <w:rsid w:val="00894CA7"/>
    <w:rsid w:val="0089719F"/>
    <w:rsid w:val="008A1E72"/>
    <w:rsid w:val="008A4335"/>
    <w:rsid w:val="008A60B3"/>
    <w:rsid w:val="008A700B"/>
    <w:rsid w:val="008A7804"/>
    <w:rsid w:val="008B245B"/>
    <w:rsid w:val="008C2875"/>
    <w:rsid w:val="008C54BF"/>
    <w:rsid w:val="008C6571"/>
    <w:rsid w:val="008C7FA5"/>
    <w:rsid w:val="008D02F1"/>
    <w:rsid w:val="008D7C08"/>
    <w:rsid w:val="008E0899"/>
    <w:rsid w:val="008E220C"/>
    <w:rsid w:val="008E3F32"/>
    <w:rsid w:val="008E6539"/>
    <w:rsid w:val="008F19A4"/>
    <w:rsid w:val="008F57F9"/>
    <w:rsid w:val="008F668A"/>
    <w:rsid w:val="00904034"/>
    <w:rsid w:val="0090630D"/>
    <w:rsid w:val="0090648C"/>
    <w:rsid w:val="00907540"/>
    <w:rsid w:val="00910752"/>
    <w:rsid w:val="009107C4"/>
    <w:rsid w:val="00915B10"/>
    <w:rsid w:val="00924340"/>
    <w:rsid w:val="00931769"/>
    <w:rsid w:val="009335BC"/>
    <w:rsid w:val="00937B36"/>
    <w:rsid w:val="00937D03"/>
    <w:rsid w:val="009404EA"/>
    <w:rsid w:val="00942154"/>
    <w:rsid w:val="00943029"/>
    <w:rsid w:val="00943526"/>
    <w:rsid w:val="009520BF"/>
    <w:rsid w:val="009565DE"/>
    <w:rsid w:val="00957000"/>
    <w:rsid w:val="0096014B"/>
    <w:rsid w:val="00963288"/>
    <w:rsid w:val="009635AE"/>
    <w:rsid w:val="00963FEB"/>
    <w:rsid w:val="00964A0D"/>
    <w:rsid w:val="0097038A"/>
    <w:rsid w:val="00980353"/>
    <w:rsid w:val="009806B9"/>
    <w:rsid w:val="00984F2B"/>
    <w:rsid w:val="00990C78"/>
    <w:rsid w:val="00992EB3"/>
    <w:rsid w:val="00996910"/>
    <w:rsid w:val="009A32ED"/>
    <w:rsid w:val="009A6125"/>
    <w:rsid w:val="009A75A5"/>
    <w:rsid w:val="009B187A"/>
    <w:rsid w:val="009B2267"/>
    <w:rsid w:val="009B6550"/>
    <w:rsid w:val="009B67B3"/>
    <w:rsid w:val="009C0C2A"/>
    <w:rsid w:val="009C3236"/>
    <w:rsid w:val="009C4E61"/>
    <w:rsid w:val="009C50AF"/>
    <w:rsid w:val="009C6A5A"/>
    <w:rsid w:val="009D1F69"/>
    <w:rsid w:val="009D30C9"/>
    <w:rsid w:val="009D386F"/>
    <w:rsid w:val="009D4FCA"/>
    <w:rsid w:val="009D7556"/>
    <w:rsid w:val="009E2501"/>
    <w:rsid w:val="009E2EBF"/>
    <w:rsid w:val="009E4B2D"/>
    <w:rsid w:val="009E52FC"/>
    <w:rsid w:val="009E61B0"/>
    <w:rsid w:val="009E65F2"/>
    <w:rsid w:val="009E685D"/>
    <w:rsid w:val="009F00BE"/>
    <w:rsid w:val="009F20B4"/>
    <w:rsid w:val="009F6A68"/>
    <w:rsid w:val="00A020AD"/>
    <w:rsid w:val="00A02BD3"/>
    <w:rsid w:val="00A03400"/>
    <w:rsid w:val="00A04980"/>
    <w:rsid w:val="00A07ADE"/>
    <w:rsid w:val="00A1549C"/>
    <w:rsid w:val="00A15569"/>
    <w:rsid w:val="00A22734"/>
    <w:rsid w:val="00A24958"/>
    <w:rsid w:val="00A322F8"/>
    <w:rsid w:val="00A334EA"/>
    <w:rsid w:val="00A33A61"/>
    <w:rsid w:val="00A37978"/>
    <w:rsid w:val="00A45F08"/>
    <w:rsid w:val="00A464BB"/>
    <w:rsid w:val="00A47F7C"/>
    <w:rsid w:val="00A542E2"/>
    <w:rsid w:val="00A56087"/>
    <w:rsid w:val="00A56A12"/>
    <w:rsid w:val="00A60F08"/>
    <w:rsid w:val="00A65BF1"/>
    <w:rsid w:val="00A6688E"/>
    <w:rsid w:val="00A75DAD"/>
    <w:rsid w:val="00A765F5"/>
    <w:rsid w:val="00A76D15"/>
    <w:rsid w:val="00A81501"/>
    <w:rsid w:val="00A832D3"/>
    <w:rsid w:val="00A84764"/>
    <w:rsid w:val="00A8722A"/>
    <w:rsid w:val="00A97188"/>
    <w:rsid w:val="00A97BE6"/>
    <w:rsid w:val="00AA0446"/>
    <w:rsid w:val="00AA23D0"/>
    <w:rsid w:val="00AA2E4F"/>
    <w:rsid w:val="00AA56D8"/>
    <w:rsid w:val="00AA5E91"/>
    <w:rsid w:val="00AB6F10"/>
    <w:rsid w:val="00AB7C1A"/>
    <w:rsid w:val="00AC3B0E"/>
    <w:rsid w:val="00AC4643"/>
    <w:rsid w:val="00AC47B7"/>
    <w:rsid w:val="00AC5287"/>
    <w:rsid w:val="00AC71B9"/>
    <w:rsid w:val="00AC746C"/>
    <w:rsid w:val="00AC78D5"/>
    <w:rsid w:val="00AD62BE"/>
    <w:rsid w:val="00AE12E2"/>
    <w:rsid w:val="00AE25DE"/>
    <w:rsid w:val="00AE53D3"/>
    <w:rsid w:val="00AF1936"/>
    <w:rsid w:val="00AF4EDE"/>
    <w:rsid w:val="00AF5A49"/>
    <w:rsid w:val="00AF6A3C"/>
    <w:rsid w:val="00AF75DE"/>
    <w:rsid w:val="00B00B1A"/>
    <w:rsid w:val="00B01A11"/>
    <w:rsid w:val="00B04FF7"/>
    <w:rsid w:val="00B056EA"/>
    <w:rsid w:val="00B0603E"/>
    <w:rsid w:val="00B117D7"/>
    <w:rsid w:val="00B121EF"/>
    <w:rsid w:val="00B1244A"/>
    <w:rsid w:val="00B1751A"/>
    <w:rsid w:val="00B1796D"/>
    <w:rsid w:val="00B21A18"/>
    <w:rsid w:val="00B2297C"/>
    <w:rsid w:val="00B232CE"/>
    <w:rsid w:val="00B24A5E"/>
    <w:rsid w:val="00B26761"/>
    <w:rsid w:val="00B26B87"/>
    <w:rsid w:val="00B27637"/>
    <w:rsid w:val="00B33399"/>
    <w:rsid w:val="00B34548"/>
    <w:rsid w:val="00B348C6"/>
    <w:rsid w:val="00B3727A"/>
    <w:rsid w:val="00B41299"/>
    <w:rsid w:val="00B41ABF"/>
    <w:rsid w:val="00B425A2"/>
    <w:rsid w:val="00B51353"/>
    <w:rsid w:val="00B53D37"/>
    <w:rsid w:val="00B57EF7"/>
    <w:rsid w:val="00B605F4"/>
    <w:rsid w:val="00B61779"/>
    <w:rsid w:val="00B62961"/>
    <w:rsid w:val="00B667CB"/>
    <w:rsid w:val="00B70910"/>
    <w:rsid w:val="00B72F96"/>
    <w:rsid w:val="00B75C02"/>
    <w:rsid w:val="00B80901"/>
    <w:rsid w:val="00B81AE4"/>
    <w:rsid w:val="00B83990"/>
    <w:rsid w:val="00B84AF0"/>
    <w:rsid w:val="00B85F0E"/>
    <w:rsid w:val="00B866B1"/>
    <w:rsid w:val="00B869F9"/>
    <w:rsid w:val="00B86F5B"/>
    <w:rsid w:val="00B86F67"/>
    <w:rsid w:val="00B93DBD"/>
    <w:rsid w:val="00B94A84"/>
    <w:rsid w:val="00B962E7"/>
    <w:rsid w:val="00BA6371"/>
    <w:rsid w:val="00BA7E4E"/>
    <w:rsid w:val="00BB0DA5"/>
    <w:rsid w:val="00BB0DA8"/>
    <w:rsid w:val="00BB187B"/>
    <w:rsid w:val="00BB6398"/>
    <w:rsid w:val="00BC29B9"/>
    <w:rsid w:val="00BC43E5"/>
    <w:rsid w:val="00BC77D8"/>
    <w:rsid w:val="00BD1F15"/>
    <w:rsid w:val="00BD27AB"/>
    <w:rsid w:val="00BD2E7D"/>
    <w:rsid w:val="00BD5569"/>
    <w:rsid w:val="00BD5F4D"/>
    <w:rsid w:val="00BD66DF"/>
    <w:rsid w:val="00BD68B2"/>
    <w:rsid w:val="00BD76ED"/>
    <w:rsid w:val="00BE0EBD"/>
    <w:rsid w:val="00BE3DA1"/>
    <w:rsid w:val="00BE7CA9"/>
    <w:rsid w:val="00BF12A7"/>
    <w:rsid w:val="00BF1A47"/>
    <w:rsid w:val="00BF3149"/>
    <w:rsid w:val="00BF3FA5"/>
    <w:rsid w:val="00BF4249"/>
    <w:rsid w:val="00BF55D0"/>
    <w:rsid w:val="00BF7C44"/>
    <w:rsid w:val="00C002C2"/>
    <w:rsid w:val="00C04B4E"/>
    <w:rsid w:val="00C07C53"/>
    <w:rsid w:val="00C10C0B"/>
    <w:rsid w:val="00C111C8"/>
    <w:rsid w:val="00C1396E"/>
    <w:rsid w:val="00C16E28"/>
    <w:rsid w:val="00C20327"/>
    <w:rsid w:val="00C208A8"/>
    <w:rsid w:val="00C20D9F"/>
    <w:rsid w:val="00C23F6C"/>
    <w:rsid w:val="00C2467F"/>
    <w:rsid w:val="00C25971"/>
    <w:rsid w:val="00C27325"/>
    <w:rsid w:val="00C2765E"/>
    <w:rsid w:val="00C3038E"/>
    <w:rsid w:val="00C312AE"/>
    <w:rsid w:val="00C337EB"/>
    <w:rsid w:val="00C33DDC"/>
    <w:rsid w:val="00C34318"/>
    <w:rsid w:val="00C40F33"/>
    <w:rsid w:val="00C42655"/>
    <w:rsid w:val="00C44F0E"/>
    <w:rsid w:val="00C47C4F"/>
    <w:rsid w:val="00C50CC7"/>
    <w:rsid w:val="00C51995"/>
    <w:rsid w:val="00C51EE6"/>
    <w:rsid w:val="00C55F6E"/>
    <w:rsid w:val="00C565B6"/>
    <w:rsid w:val="00C572BD"/>
    <w:rsid w:val="00C57466"/>
    <w:rsid w:val="00C66EF0"/>
    <w:rsid w:val="00C670F8"/>
    <w:rsid w:val="00C808BB"/>
    <w:rsid w:val="00C82F2E"/>
    <w:rsid w:val="00C83235"/>
    <w:rsid w:val="00C83FE0"/>
    <w:rsid w:val="00C858A4"/>
    <w:rsid w:val="00C90F72"/>
    <w:rsid w:val="00C92F12"/>
    <w:rsid w:val="00C94BE2"/>
    <w:rsid w:val="00CA175D"/>
    <w:rsid w:val="00CA24E6"/>
    <w:rsid w:val="00CA6B5B"/>
    <w:rsid w:val="00CB0921"/>
    <w:rsid w:val="00CB3047"/>
    <w:rsid w:val="00CB4670"/>
    <w:rsid w:val="00CB4CB5"/>
    <w:rsid w:val="00CB58D2"/>
    <w:rsid w:val="00CB5BCE"/>
    <w:rsid w:val="00CC5816"/>
    <w:rsid w:val="00CC666C"/>
    <w:rsid w:val="00CC6C0C"/>
    <w:rsid w:val="00CD0CF0"/>
    <w:rsid w:val="00CD1546"/>
    <w:rsid w:val="00CE0E10"/>
    <w:rsid w:val="00CE4AA5"/>
    <w:rsid w:val="00CE62BF"/>
    <w:rsid w:val="00CE6F84"/>
    <w:rsid w:val="00CF188F"/>
    <w:rsid w:val="00CF2937"/>
    <w:rsid w:val="00CF3C03"/>
    <w:rsid w:val="00CF4576"/>
    <w:rsid w:val="00CF5D39"/>
    <w:rsid w:val="00CF6A32"/>
    <w:rsid w:val="00CF6C8B"/>
    <w:rsid w:val="00CF6CF9"/>
    <w:rsid w:val="00CF7DD6"/>
    <w:rsid w:val="00D0026B"/>
    <w:rsid w:val="00D02B99"/>
    <w:rsid w:val="00D02F61"/>
    <w:rsid w:val="00D03639"/>
    <w:rsid w:val="00D05EA0"/>
    <w:rsid w:val="00D06060"/>
    <w:rsid w:val="00D0626C"/>
    <w:rsid w:val="00D0786D"/>
    <w:rsid w:val="00D07CEA"/>
    <w:rsid w:val="00D125BB"/>
    <w:rsid w:val="00D20E7B"/>
    <w:rsid w:val="00D222B4"/>
    <w:rsid w:val="00D24DF0"/>
    <w:rsid w:val="00D26090"/>
    <w:rsid w:val="00D312B3"/>
    <w:rsid w:val="00D31C5A"/>
    <w:rsid w:val="00D32528"/>
    <w:rsid w:val="00D32DB2"/>
    <w:rsid w:val="00D34131"/>
    <w:rsid w:val="00D344EE"/>
    <w:rsid w:val="00D35CEC"/>
    <w:rsid w:val="00D36DB5"/>
    <w:rsid w:val="00D407BB"/>
    <w:rsid w:val="00D428F3"/>
    <w:rsid w:val="00D43005"/>
    <w:rsid w:val="00D51A76"/>
    <w:rsid w:val="00D52608"/>
    <w:rsid w:val="00D52782"/>
    <w:rsid w:val="00D543EB"/>
    <w:rsid w:val="00D63140"/>
    <w:rsid w:val="00D63358"/>
    <w:rsid w:val="00D63EA3"/>
    <w:rsid w:val="00D7660E"/>
    <w:rsid w:val="00D80CD0"/>
    <w:rsid w:val="00D83226"/>
    <w:rsid w:val="00D83239"/>
    <w:rsid w:val="00D84D26"/>
    <w:rsid w:val="00D85ADC"/>
    <w:rsid w:val="00D90852"/>
    <w:rsid w:val="00D90E65"/>
    <w:rsid w:val="00D94670"/>
    <w:rsid w:val="00DA10B7"/>
    <w:rsid w:val="00DA1820"/>
    <w:rsid w:val="00DA379D"/>
    <w:rsid w:val="00DA5C4A"/>
    <w:rsid w:val="00DB0C2A"/>
    <w:rsid w:val="00DB4924"/>
    <w:rsid w:val="00DB4AE8"/>
    <w:rsid w:val="00DB55C3"/>
    <w:rsid w:val="00DB5ACF"/>
    <w:rsid w:val="00DB7768"/>
    <w:rsid w:val="00DC02D2"/>
    <w:rsid w:val="00DC5FFB"/>
    <w:rsid w:val="00DC7361"/>
    <w:rsid w:val="00DD1CDC"/>
    <w:rsid w:val="00DD2AE9"/>
    <w:rsid w:val="00DD4F4B"/>
    <w:rsid w:val="00DD601D"/>
    <w:rsid w:val="00DE00F1"/>
    <w:rsid w:val="00DE50CF"/>
    <w:rsid w:val="00DE55CB"/>
    <w:rsid w:val="00E039DD"/>
    <w:rsid w:val="00E042D7"/>
    <w:rsid w:val="00E046B8"/>
    <w:rsid w:val="00E05FDE"/>
    <w:rsid w:val="00E061E0"/>
    <w:rsid w:val="00E14FE2"/>
    <w:rsid w:val="00E159E1"/>
    <w:rsid w:val="00E163FA"/>
    <w:rsid w:val="00E25B4B"/>
    <w:rsid w:val="00E26397"/>
    <w:rsid w:val="00E277FE"/>
    <w:rsid w:val="00E346DF"/>
    <w:rsid w:val="00E34A44"/>
    <w:rsid w:val="00E35012"/>
    <w:rsid w:val="00E36EC7"/>
    <w:rsid w:val="00E378F9"/>
    <w:rsid w:val="00E456E3"/>
    <w:rsid w:val="00E47EF1"/>
    <w:rsid w:val="00E50F26"/>
    <w:rsid w:val="00E51786"/>
    <w:rsid w:val="00E529BD"/>
    <w:rsid w:val="00E57956"/>
    <w:rsid w:val="00E60B86"/>
    <w:rsid w:val="00E63202"/>
    <w:rsid w:val="00E63B4A"/>
    <w:rsid w:val="00E64253"/>
    <w:rsid w:val="00E77764"/>
    <w:rsid w:val="00E80CF4"/>
    <w:rsid w:val="00E8111C"/>
    <w:rsid w:val="00E81B1B"/>
    <w:rsid w:val="00E82A0B"/>
    <w:rsid w:val="00E8366F"/>
    <w:rsid w:val="00E8624C"/>
    <w:rsid w:val="00E91999"/>
    <w:rsid w:val="00E94462"/>
    <w:rsid w:val="00E96670"/>
    <w:rsid w:val="00E9777F"/>
    <w:rsid w:val="00EA02FE"/>
    <w:rsid w:val="00EA539A"/>
    <w:rsid w:val="00EA5777"/>
    <w:rsid w:val="00EB1466"/>
    <w:rsid w:val="00EB3781"/>
    <w:rsid w:val="00EB3C03"/>
    <w:rsid w:val="00EB7234"/>
    <w:rsid w:val="00EC12D2"/>
    <w:rsid w:val="00EC133B"/>
    <w:rsid w:val="00EC70B8"/>
    <w:rsid w:val="00ED04D2"/>
    <w:rsid w:val="00ED71CB"/>
    <w:rsid w:val="00EE3415"/>
    <w:rsid w:val="00EE50E6"/>
    <w:rsid w:val="00EF3C31"/>
    <w:rsid w:val="00EF5029"/>
    <w:rsid w:val="00EF568D"/>
    <w:rsid w:val="00F04638"/>
    <w:rsid w:val="00F048F7"/>
    <w:rsid w:val="00F04C33"/>
    <w:rsid w:val="00F103DF"/>
    <w:rsid w:val="00F1060C"/>
    <w:rsid w:val="00F12747"/>
    <w:rsid w:val="00F16114"/>
    <w:rsid w:val="00F22190"/>
    <w:rsid w:val="00F252F0"/>
    <w:rsid w:val="00F32F60"/>
    <w:rsid w:val="00F332F6"/>
    <w:rsid w:val="00F374C3"/>
    <w:rsid w:val="00F378D2"/>
    <w:rsid w:val="00F432E3"/>
    <w:rsid w:val="00F43669"/>
    <w:rsid w:val="00F47692"/>
    <w:rsid w:val="00F506EB"/>
    <w:rsid w:val="00F509C0"/>
    <w:rsid w:val="00F5128A"/>
    <w:rsid w:val="00F51DAD"/>
    <w:rsid w:val="00F55FA3"/>
    <w:rsid w:val="00F672B7"/>
    <w:rsid w:val="00F703CB"/>
    <w:rsid w:val="00F7084F"/>
    <w:rsid w:val="00F7164A"/>
    <w:rsid w:val="00F74B9E"/>
    <w:rsid w:val="00F7572B"/>
    <w:rsid w:val="00F773CA"/>
    <w:rsid w:val="00F81A39"/>
    <w:rsid w:val="00F84FBB"/>
    <w:rsid w:val="00F86BE4"/>
    <w:rsid w:val="00F9204B"/>
    <w:rsid w:val="00F97E88"/>
    <w:rsid w:val="00FA379B"/>
    <w:rsid w:val="00FA518B"/>
    <w:rsid w:val="00FB1D11"/>
    <w:rsid w:val="00FB4C81"/>
    <w:rsid w:val="00FC18B7"/>
    <w:rsid w:val="00FC3E9D"/>
    <w:rsid w:val="00FD5E80"/>
    <w:rsid w:val="00FD74B0"/>
    <w:rsid w:val="00FE43F6"/>
    <w:rsid w:val="00FE4BC7"/>
    <w:rsid w:val="00FF093D"/>
    <w:rsid w:val="00FF6379"/>
    <w:rsid w:val="00FF74CE"/>
    <w:rsid w:val="00FF7FF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AD9D7F1"/>
  <w15:docId w15:val="{17BEAFB5-DDE8-45E6-A16A-DC1711C949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qFormat="1"/>
    <w:lsdException w:name="heading 7" w:unhideWhenUsed="1" w:qFormat="1"/>
    <w:lsdException w:name="heading 8" w:unhideWhenUsed="1" w:qFormat="1"/>
    <w:lsdException w:name="heading 9" w:unhideWhenUsed="1" w:qFormat="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iPriority="99"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iPriority="99"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648C"/>
    <w:pPr>
      <w:spacing w:line="270" w:lineRule="exact"/>
      <w:jc w:val="both"/>
    </w:pPr>
    <w:rPr>
      <w:sz w:val="22"/>
      <w:szCs w:val="24"/>
    </w:rPr>
  </w:style>
  <w:style w:type="paragraph" w:styleId="Heading1">
    <w:name w:val="heading 1"/>
    <w:basedOn w:val="Normal"/>
    <w:next w:val="Normal"/>
    <w:link w:val="Heading1Char"/>
    <w:uiPriority w:val="9"/>
    <w:qFormat/>
    <w:rsid w:val="00C51995"/>
    <w:pPr>
      <w:keepNext/>
      <w:spacing w:before="240" w:after="60"/>
      <w:outlineLvl w:val="0"/>
    </w:pPr>
    <w:rPr>
      <w:b/>
      <w:bCs/>
      <w:kern w:val="32"/>
      <w:sz w:val="24"/>
      <w:szCs w:val="32"/>
    </w:rPr>
  </w:style>
  <w:style w:type="paragraph" w:styleId="Heading2">
    <w:name w:val="heading 2"/>
    <w:basedOn w:val="Normal"/>
    <w:next w:val="Normal"/>
    <w:link w:val="Heading2Char"/>
    <w:uiPriority w:val="9"/>
    <w:qFormat/>
    <w:rsid w:val="0026627C"/>
    <w:pPr>
      <w:keepNext/>
      <w:spacing w:before="240" w:after="60"/>
      <w:outlineLvl w:val="1"/>
    </w:pPr>
    <w:rPr>
      <w:rFonts w:ascii="Arial" w:hAnsi="Arial"/>
      <w:b/>
      <w:bCs/>
      <w:i/>
      <w:iCs/>
      <w:sz w:val="28"/>
      <w:szCs w:val="28"/>
    </w:rPr>
  </w:style>
  <w:style w:type="paragraph" w:styleId="Heading3">
    <w:name w:val="heading 3"/>
    <w:basedOn w:val="Normal"/>
    <w:next w:val="Normal"/>
    <w:link w:val="Heading3Char"/>
    <w:qFormat/>
    <w:rsid w:val="0026627C"/>
    <w:pPr>
      <w:keepNext/>
      <w:spacing w:before="240" w:after="60"/>
      <w:outlineLvl w:val="2"/>
    </w:pPr>
    <w:rPr>
      <w:rFonts w:ascii="Arial" w:hAnsi="Arial"/>
      <w:b/>
      <w:bCs/>
      <w:sz w:val="26"/>
      <w:szCs w:val="26"/>
    </w:rPr>
  </w:style>
  <w:style w:type="paragraph" w:styleId="Heading4">
    <w:name w:val="heading 4"/>
    <w:basedOn w:val="Normal"/>
    <w:next w:val="Normal"/>
    <w:link w:val="Heading4Char"/>
    <w:qFormat/>
    <w:rsid w:val="0026627C"/>
    <w:pPr>
      <w:keepNext/>
      <w:spacing w:before="240" w:after="60"/>
      <w:outlineLvl w:val="3"/>
    </w:pPr>
    <w:rPr>
      <w:b/>
      <w:bCs/>
      <w:sz w:val="28"/>
      <w:szCs w:val="28"/>
    </w:rPr>
  </w:style>
  <w:style w:type="paragraph" w:styleId="Heading5">
    <w:name w:val="heading 5"/>
    <w:basedOn w:val="Normal"/>
    <w:next w:val="Normal"/>
    <w:link w:val="Heading5Char"/>
    <w:qFormat/>
    <w:rsid w:val="0026627C"/>
    <w:pPr>
      <w:spacing w:before="240" w:after="60"/>
      <w:outlineLvl w:val="4"/>
    </w:pPr>
    <w:rPr>
      <w:b/>
      <w:bCs/>
      <w:i/>
      <w:iCs/>
      <w:sz w:val="26"/>
      <w:szCs w:val="26"/>
    </w:rPr>
  </w:style>
  <w:style w:type="paragraph" w:styleId="Heading6">
    <w:name w:val="heading 6"/>
    <w:basedOn w:val="Normal"/>
    <w:next w:val="Normal"/>
    <w:link w:val="Heading6Char"/>
    <w:qFormat/>
    <w:rsid w:val="0026627C"/>
    <w:pPr>
      <w:spacing w:before="240" w:after="60"/>
      <w:outlineLvl w:val="5"/>
    </w:pPr>
    <w:rPr>
      <w:b/>
      <w:bCs/>
      <w:szCs w:val="22"/>
    </w:rPr>
  </w:style>
  <w:style w:type="paragraph" w:styleId="Heading7">
    <w:name w:val="heading 7"/>
    <w:basedOn w:val="Normal"/>
    <w:next w:val="Normal"/>
    <w:link w:val="Heading7Char"/>
    <w:qFormat/>
    <w:rsid w:val="0026627C"/>
    <w:pPr>
      <w:spacing w:before="240" w:after="60"/>
      <w:outlineLvl w:val="6"/>
    </w:pPr>
    <w:rPr>
      <w:sz w:val="24"/>
    </w:rPr>
  </w:style>
  <w:style w:type="paragraph" w:styleId="Heading8">
    <w:name w:val="heading 8"/>
    <w:basedOn w:val="Normal"/>
    <w:next w:val="Normal"/>
    <w:link w:val="Heading8Char"/>
    <w:qFormat/>
    <w:rsid w:val="0026627C"/>
    <w:pPr>
      <w:spacing w:before="240" w:after="60"/>
      <w:outlineLvl w:val="7"/>
    </w:pPr>
    <w:rPr>
      <w:i/>
      <w:iCs/>
      <w:sz w:val="24"/>
    </w:rPr>
  </w:style>
  <w:style w:type="paragraph" w:styleId="Heading9">
    <w:name w:val="heading 9"/>
    <w:basedOn w:val="Normal"/>
    <w:next w:val="Normal"/>
    <w:link w:val="Heading9Char"/>
    <w:qFormat/>
    <w:rsid w:val="0026627C"/>
    <w:pPr>
      <w:spacing w:before="240" w:after="60"/>
      <w:outlineLvl w:val="8"/>
    </w:pPr>
    <w:rPr>
      <w:rFonts w:ascii="Arial" w:hAnsi="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BD68B2"/>
    <w:pPr>
      <w:tabs>
        <w:tab w:val="center" w:pos="4819"/>
        <w:tab w:val="right" w:pos="9638"/>
      </w:tabs>
    </w:pPr>
  </w:style>
  <w:style w:type="paragraph" w:customStyle="1" w:styleId="17x24intpari">
    <w:name w:val="17x24 int pari"/>
    <w:basedOn w:val="Normal"/>
    <w:rsid w:val="00BD68B2"/>
    <w:pPr>
      <w:tabs>
        <w:tab w:val="center" w:pos="4819"/>
        <w:tab w:val="right" w:pos="9638"/>
      </w:tabs>
      <w:jc w:val="center"/>
    </w:pPr>
    <w:rPr>
      <w:i/>
      <w:sz w:val="16"/>
      <w:szCs w:val="16"/>
    </w:rPr>
  </w:style>
  <w:style w:type="paragraph" w:customStyle="1" w:styleId="17x24collana">
    <w:name w:val="17x24_collana"/>
    <w:basedOn w:val="Normal"/>
    <w:rsid w:val="00D125BB"/>
    <w:pPr>
      <w:jc w:val="center"/>
    </w:pPr>
    <w:rPr>
      <w:szCs w:val="19"/>
    </w:rPr>
  </w:style>
  <w:style w:type="paragraph" w:customStyle="1" w:styleId="17x24piccolo">
    <w:name w:val="17x24_piccolo"/>
    <w:basedOn w:val="17x24collana"/>
    <w:rsid w:val="00A76D15"/>
    <w:pPr>
      <w:jc w:val="left"/>
    </w:pPr>
    <w:rPr>
      <w:sz w:val="16"/>
      <w:szCs w:val="16"/>
    </w:rPr>
  </w:style>
  <w:style w:type="paragraph" w:customStyle="1" w:styleId="17x24testonascosto">
    <w:name w:val="17x24_testo_nascosto"/>
    <w:basedOn w:val="Normal"/>
    <w:rsid w:val="00FB1D11"/>
    <w:rPr>
      <w:vanish/>
      <w:color w:val="FF6600"/>
      <w:szCs w:val="19"/>
    </w:rPr>
  </w:style>
  <w:style w:type="paragraph" w:customStyle="1" w:styleId="17x24indice">
    <w:name w:val="17x24_indice"/>
    <w:basedOn w:val="Normal"/>
    <w:rsid w:val="00D125BB"/>
    <w:pPr>
      <w:tabs>
        <w:tab w:val="right" w:leader="dot" w:pos="7088"/>
      </w:tabs>
      <w:spacing w:line="250" w:lineRule="exact"/>
      <w:ind w:right="845"/>
    </w:pPr>
    <w:rPr>
      <w:sz w:val="18"/>
      <w:szCs w:val="18"/>
    </w:rPr>
  </w:style>
  <w:style w:type="paragraph" w:customStyle="1" w:styleId="17x24dedica">
    <w:name w:val="17x24_dedica"/>
    <w:basedOn w:val="17x24piccolo"/>
    <w:rsid w:val="00FB1D11"/>
    <w:pPr>
      <w:spacing w:line="240" w:lineRule="auto"/>
      <w:jc w:val="right"/>
    </w:pPr>
    <w:rPr>
      <w:i/>
      <w:sz w:val="18"/>
    </w:rPr>
  </w:style>
  <w:style w:type="paragraph" w:customStyle="1" w:styleId="17x24intdisp">
    <w:name w:val="17x24 int disp"/>
    <w:basedOn w:val="Normal"/>
    <w:rsid w:val="004D05EA"/>
    <w:pPr>
      <w:jc w:val="center"/>
    </w:pPr>
    <w:rPr>
      <w:i/>
      <w:sz w:val="16"/>
      <w:szCs w:val="16"/>
    </w:rPr>
  </w:style>
  <w:style w:type="character" w:styleId="PageNumber">
    <w:name w:val="page number"/>
    <w:rsid w:val="00B33399"/>
    <w:rPr>
      <w:rFonts w:ascii="Garamond" w:hAnsi="Garamond"/>
      <w:sz w:val="24"/>
      <w:szCs w:val="19"/>
    </w:rPr>
  </w:style>
  <w:style w:type="paragraph" w:customStyle="1" w:styleId="17x24primariga">
    <w:name w:val="17x24_prima_riga"/>
    <w:basedOn w:val="Normal"/>
    <w:rsid w:val="00D125BB"/>
    <w:rPr>
      <w:szCs w:val="19"/>
    </w:rPr>
  </w:style>
  <w:style w:type="character" w:styleId="FootnoteReference">
    <w:name w:val="footnote reference"/>
    <w:uiPriority w:val="99"/>
    <w:rsid w:val="00647764"/>
    <w:rPr>
      <w:vertAlign w:val="superscript"/>
    </w:rPr>
  </w:style>
  <w:style w:type="paragraph" w:customStyle="1" w:styleId="17x24bibliografia">
    <w:name w:val="17x24_bibliografia"/>
    <w:basedOn w:val="Normal"/>
    <w:rsid w:val="00963288"/>
    <w:pPr>
      <w:ind w:left="567" w:hanging="567"/>
    </w:pPr>
  </w:style>
  <w:style w:type="paragraph" w:customStyle="1" w:styleId="17x24titolo">
    <w:name w:val="17x24_titolo"/>
    <w:basedOn w:val="17x24collana"/>
    <w:rsid w:val="00D36DB5"/>
    <w:pPr>
      <w:spacing w:before="1200" w:after="1200" w:line="240" w:lineRule="auto"/>
    </w:pPr>
    <w:rPr>
      <w:sz w:val="24"/>
      <w:szCs w:val="24"/>
    </w:rPr>
  </w:style>
  <w:style w:type="paragraph" w:customStyle="1" w:styleId="17x24frontespizio">
    <w:name w:val="17x24_frontespizio"/>
    <w:basedOn w:val="17x24collana"/>
    <w:rsid w:val="00D36DB5"/>
    <w:pPr>
      <w:spacing w:line="240" w:lineRule="auto"/>
    </w:pPr>
    <w:rPr>
      <w:sz w:val="40"/>
      <w:szCs w:val="40"/>
    </w:rPr>
  </w:style>
  <w:style w:type="paragraph" w:customStyle="1" w:styleId="17x24primarigapremessa">
    <w:name w:val="17x24_prima_riga_premessa"/>
    <w:basedOn w:val="Normal"/>
    <w:rsid w:val="00D125BB"/>
    <w:rPr>
      <w:i/>
      <w:szCs w:val="19"/>
    </w:rPr>
  </w:style>
  <w:style w:type="paragraph" w:customStyle="1" w:styleId="17x24testopremessa">
    <w:name w:val="17x24_testo_premessa"/>
    <w:basedOn w:val="Normal"/>
    <w:rsid w:val="00D125BB"/>
    <w:pPr>
      <w:ind w:firstLine="284"/>
    </w:pPr>
    <w:rPr>
      <w:i/>
      <w:szCs w:val="19"/>
    </w:rPr>
  </w:style>
  <w:style w:type="paragraph" w:customStyle="1" w:styleId="17x24inizioparte">
    <w:name w:val="17x24_inizio_parte"/>
    <w:basedOn w:val="Normal"/>
    <w:rsid w:val="00BF1A47"/>
    <w:pPr>
      <w:spacing w:before="3600"/>
      <w:jc w:val="center"/>
    </w:pPr>
    <w:rPr>
      <w:caps/>
      <w:sz w:val="28"/>
    </w:rPr>
  </w:style>
  <w:style w:type="paragraph" w:customStyle="1" w:styleId="17x24testo">
    <w:name w:val="17x24_testo"/>
    <w:basedOn w:val="Normal"/>
    <w:rsid w:val="00D125BB"/>
    <w:pPr>
      <w:ind w:firstLine="284"/>
    </w:pPr>
    <w:rPr>
      <w:szCs w:val="19"/>
    </w:rPr>
  </w:style>
  <w:style w:type="paragraph" w:customStyle="1" w:styleId="17x24paragrafo">
    <w:name w:val="17x24_paragrafo"/>
    <w:basedOn w:val="17x24primariga"/>
    <w:rsid w:val="00155EC9"/>
    <w:pPr>
      <w:keepNext/>
      <w:spacing w:before="700" w:after="240" w:line="240" w:lineRule="auto"/>
      <w:ind w:left="567" w:hanging="567"/>
    </w:pPr>
    <w:rPr>
      <w:szCs w:val="22"/>
    </w:rPr>
  </w:style>
  <w:style w:type="paragraph" w:customStyle="1" w:styleId="17x24sottoparagrafo">
    <w:name w:val="17x24_sottoparagrafo"/>
    <w:basedOn w:val="17x24paragrafo"/>
    <w:rsid w:val="006C6598"/>
    <w:pPr>
      <w:spacing w:before="400" w:after="140"/>
      <w:ind w:left="680" w:hanging="680"/>
    </w:pPr>
    <w:rPr>
      <w:sz w:val="20"/>
      <w:szCs w:val="20"/>
    </w:rPr>
  </w:style>
  <w:style w:type="paragraph" w:styleId="FootnoteText">
    <w:name w:val="footnote text"/>
    <w:aliases w:val="Testo nota a piè di pagina Carattere Carattere Carattere Carattere,Testo nota a piè di pagina Carattere Carattere Carattere Carattere1 Carattere"/>
    <w:basedOn w:val="Normal"/>
    <w:link w:val="FootnoteTextChar"/>
    <w:uiPriority w:val="99"/>
    <w:rsid w:val="00BA7E4E"/>
    <w:pPr>
      <w:widowControl w:val="0"/>
      <w:spacing w:line="240" w:lineRule="auto"/>
      <w:ind w:firstLine="284"/>
    </w:pPr>
    <w:rPr>
      <w:szCs w:val="19"/>
    </w:rPr>
  </w:style>
  <w:style w:type="character" w:styleId="HTMLAcronym">
    <w:name w:val="HTML Acronym"/>
    <w:basedOn w:val="DefaultParagraphFont"/>
    <w:semiHidden/>
    <w:rsid w:val="0026627C"/>
  </w:style>
  <w:style w:type="numbering" w:styleId="111111">
    <w:name w:val="Outline List 2"/>
    <w:basedOn w:val="NoList"/>
    <w:semiHidden/>
    <w:rsid w:val="0026627C"/>
    <w:pPr>
      <w:numPr>
        <w:numId w:val="11"/>
      </w:numPr>
    </w:pPr>
  </w:style>
  <w:style w:type="numbering" w:styleId="1ai">
    <w:name w:val="Outline List 1"/>
    <w:basedOn w:val="NoList"/>
    <w:semiHidden/>
    <w:rsid w:val="0026627C"/>
    <w:pPr>
      <w:numPr>
        <w:numId w:val="12"/>
      </w:numPr>
    </w:pPr>
  </w:style>
  <w:style w:type="numbering" w:styleId="ArticleSection">
    <w:name w:val="Outline List 3"/>
    <w:basedOn w:val="NoList"/>
    <w:semiHidden/>
    <w:rsid w:val="0026627C"/>
    <w:pPr>
      <w:numPr>
        <w:numId w:val="13"/>
      </w:numPr>
    </w:pPr>
  </w:style>
  <w:style w:type="character" w:styleId="HTMLCite">
    <w:name w:val="HTML Cite"/>
    <w:rsid w:val="0026627C"/>
    <w:rPr>
      <w:i/>
      <w:iCs/>
    </w:rPr>
  </w:style>
  <w:style w:type="character" w:styleId="HTMLCode">
    <w:name w:val="HTML Code"/>
    <w:semiHidden/>
    <w:rsid w:val="0026627C"/>
    <w:rPr>
      <w:rFonts w:ascii="Courier New" w:hAnsi="Courier New" w:cs="Courier New"/>
      <w:sz w:val="20"/>
      <w:szCs w:val="20"/>
    </w:rPr>
  </w:style>
  <w:style w:type="character" w:styleId="Hyperlink">
    <w:name w:val="Hyperlink"/>
    <w:uiPriority w:val="99"/>
    <w:rsid w:val="0026627C"/>
    <w:rPr>
      <w:color w:val="0000FF"/>
      <w:u w:val="single"/>
    </w:rPr>
  </w:style>
  <w:style w:type="character" w:styleId="FollowedHyperlink">
    <w:name w:val="FollowedHyperlink"/>
    <w:uiPriority w:val="99"/>
    <w:semiHidden/>
    <w:rsid w:val="0026627C"/>
    <w:rPr>
      <w:color w:val="800080"/>
      <w:u w:val="single"/>
    </w:rPr>
  </w:style>
  <w:style w:type="paragraph" w:customStyle="1" w:styleId="Corpodeltesto">
    <w:name w:val="Corpo del testo"/>
    <w:basedOn w:val="Normal"/>
    <w:link w:val="CorpodeltestoCarattere"/>
    <w:rsid w:val="0026627C"/>
    <w:pPr>
      <w:spacing w:after="120"/>
    </w:pPr>
  </w:style>
  <w:style w:type="paragraph" w:styleId="BodyText2">
    <w:name w:val="Body Text 2"/>
    <w:basedOn w:val="Normal"/>
    <w:link w:val="BodyText2Char"/>
    <w:rsid w:val="0026627C"/>
    <w:pPr>
      <w:spacing w:after="120" w:line="480" w:lineRule="auto"/>
    </w:pPr>
  </w:style>
  <w:style w:type="paragraph" w:styleId="BodyText3">
    <w:name w:val="Body Text 3"/>
    <w:basedOn w:val="Normal"/>
    <w:link w:val="BodyText3Char"/>
    <w:semiHidden/>
    <w:rsid w:val="0026627C"/>
    <w:pPr>
      <w:spacing w:after="120"/>
    </w:pPr>
    <w:rPr>
      <w:sz w:val="16"/>
      <w:szCs w:val="16"/>
    </w:rPr>
  </w:style>
  <w:style w:type="paragraph" w:styleId="Date">
    <w:name w:val="Date"/>
    <w:basedOn w:val="Normal"/>
    <w:next w:val="Normal"/>
    <w:link w:val="DateChar"/>
    <w:semiHidden/>
    <w:rsid w:val="0026627C"/>
  </w:style>
  <w:style w:type="character" w:styleId="HTMLDefinition">
    <w:name w:val="HTML Definition"/>
    <w:semiHidden/>
    <w:rsid w:val="0026627C"/>
    <w:rPr>
      <w:i/>
      <w:iCs/>
    </w:rPr>
  </w:style>
  <w:style w:type="paragraph" w:styleId="List">
    <w:name w:val="List"/>
    <w:basedOn w:val="Normal"/>
    <w:rsid w:val="0026627C"/>
    <w:pPr>
      <w:ind w:left="283" w:hanging="283"/>
    </w:pPr>
  </w:style>
  <w:style w:type="paragraph" w:styleId="List2">
    <w:name w:val="List 2"/>
    <w:basedOn w:val="Normal"/>
    <w:semiHidden/>
    <w:rsid w:val="0026627C"/>
    <w:pPr>
      <w:ind w:left="566" w:hanging="283"/>
    </w:pPr>
  </w:style>
  <w:style w:type="paragraph" w:styleId="List3">
    <w:name w:val="List 3"/>
    <w:basedOn w:val="Normal"/>
    <w:semiHidden/>
    <w:rsid w:val="0026627C"/>
    <w:pPr>
      <w:ind w:left="849" w:hanging="283"/>
    </w:pPr>
  </w:style>
  <w:style w:type="paragraph" w:styleId="List4">
    <w:name w:val="List 4"/>
    <w:basedOn w:val="Normal"/>
    <w:semiHidden/>
    <w:rsid w:val="0026627C"/>
    <w:pPr>
      <w:ind w:left="1132" w:hanging="283"/>
    </w:pPr>
  </w:style>
  <w:style w:type="paragraph" w:styleId="List5">
    <w:name w:val="List 5"/>
    <w:basedOn w:val="Normal"/>
    <w:semiHidden/>
    <w:rsid w:val="0026627C"/>
    <w:pPr>
      <w:ind w:left="1415" w:hanging="283"/>
    </w:pPr>
  </w:style>
  <w:style w:type="paragraph" w:styleId="ListContinue">
    <w:name w:val="List Continue"/>
    <w:basedOn w:val="Normal"/>
    <w:semiHidden/>
    <w:rsid w:val="0026627C"/>
    <w:pPr>
      <w:spacing w:after="120"/>
      <w:ind w:left="283"/>
    </w:pPr>
  </w:style>
  <w:style w:type="paragraph" w:styleId="ListContinue2">
    <w:name w:val="List Continue 2"/>
    <w:basedOn w:val="Normal"/>
    <w:semiHidden/>
    <w:rsid w:val="0026627C"/>
    <w:pPr>
      <w:spacing w:after="120"/>
      <w:ind w:left="566"/>
    </w:pPr>
  </w:style>
  <w:style w:type="paragraph" w:styleId="ListContinue3">
    <w:name w:val="List Continue 3"/>
    <w:basedOn w:val="Normal"/>
    <w:semiHidden/>
    <w:rsid w:val="0026627C"/>
    <w:pPr>
      <w:spacing w:after="120"/>
      <w:ind w:left="849"/>
    </w:pPr>
  </w:style>
  <w:style w:type="paragraph" w:styleId="ListContinue4">
    <w:name w:val="List Continue 4"/>
    <w:basedOn w:val="Normal"/>
    <w:semiHidden/>
    <w:rsid w:val="0026627C"/>
    <w:pPr>
      <w:spacing w:after="120"/>
      <w:ind w:left="1132"/>
    </w:pPr>
  </w:style>
  <w:style w:type="paragraph" w:styleId="ListContinue5">
    <w:name w:val="List Continue 5"/>
    <w:basedOn w:val="Normal"/>
    <w:semiHidden/>
    <w:rsid w:val="0026627C"/>
    <w:pPr>
      <w:spacing w:after="120"/>
      <w:ind w:left="1415"/>
    </w:pPr>
  </w:style>
  <w:style w:type="character" w:styleId="Emphasis">
    <w:name w:val="Emphasis"/>
    <w:uiPriority w:val="20"/>
    <w:qFormat/>
    <w:rsid w:val="0026627C"/>
    <w:rPr>
      <w:i/>
      <w:iCs/>
    </w:rPr>
  </w:style>
  <w:style w:type="character" w:styleId="Strong">
    <w:name w:val="Strong"/>
    <w:qFormat/>
    <w:rsid w:val="0026627C"/>
    <w:rPr>
      <w:b/>
      <w:bCs/>
    </w:rPr>
  </w:style>
  <w:style w:type="character" w:styleId="HTMLSample">
    <w:name w:val="HTML Sample"/>
    <w:semiHidden/>
    <w:rsid w:val="0026627C"/>
    <w:rPr>
      <w:rFonts w:ascii="Courier New" w:hAnsi="Courier New" w:cs="Courier New"/>
    </w:rPr>
  </w:style>
  <w:style w:type="paragraph" w:styleId="Signature">
    <w:name w:val="Signature"/>
    <w:basedOn w:val="Normal"/>
    <w:link w:val="SignatureChar"/>
    <w:semiHidden/>
    <w:rsid w:val="0026627C"/>
    <w:pPr>
      <w:ind w:left="4252"/>
    </w:pPr>
  </w:style>
  <w:style w:type="paragraph" w:styleId="E-mailSignature">
    <w:name w:val="E-mail Signature"/>
    <w:basedOn w:val="Normal"/>
    <w:link w:val="E-mailSignatureChar"/>
    <w:semiHidden/>
    <w:rsid w:val="0026627C"/>
  </w:style>
  <w:style w:type="paragraph" w:styleId="Salutation">
    <w:name w:val="Salutation"/>
    <w:basedOn w:val="Normal"/>
    <w:next w:val="Normal"/>
    <w:link w:val="SalutationChar"/>
    <w:semiHidden/>
    <w:rsid w:val="0026627C"/>
  </w:style>
  <w:style w:type="paragraph" w:styleId="Closing">
    <w:name w:val="Closing"/>
    <w:basedOn w:val="Normal"/>
    <w:link w:val="ClosingChar"/>
    <w:semiHidden/>
    <w:rsid w:val="0026627C"/>
    <w:pPr>
      <w:ind w:left="4252"/>
    </w:pPr>
  </w:style>
  <w:style w:type="table" w:styleId="TableGrid">
    <w:name w:val="Table Grid"/>
    <w:basedOn w:val="TableNormal"/>
    <w:uiPriority w:val="59"/>
    <w:rsid w:val="0026627C"/>
    <w:pPr>
      <w:spacing w:line="27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velopeAddress">
    <w:name w:val="envelope address"/>
    <w:basedOn w:val="Normal"/>
    <w:semiHidden/>
    <w:rsid w:val="0026627C"/>
    <w:pPr>
      <w:framePr w:w="7920" w:h="1980" w:hRule="exact" w:hSpace="141" w:wrap="auto" w:hAnchor="page" w:xAlign="center" w:yAlign="bottom"/>
      <w:ind w:left="2880"/>
    </w:pPr>
    <w:rPr>
      <w:rFonts w:ascii="Arial" w:hAnsi="Arial" w:cs="Arial"/>
      <w:sz w:val="24"/>
    </w:rPr>
  </w:style>
  <w:style w:type="paragraph" w:styleId="HTMLAddress">
    <w:name w:val="HTML Address"/>
    <w:basedOn w:val="Normal"/>
    <w:link w:val="HTMLAddressChar"/>
    <w:semiHidden/>
    <w:rsid w:val="0026627C"/>
    <w:rPr>
      <w:i/>
      <w:iCs/>
    </w:rPr>
  </w:style>
  <w:style w:type="paragraph" w:styleId="EnvelopeReturn">
    <w:name w:val="envelope return"/>
    <w:basedOn w:val="Normal"/>
    <w:semiHidden/>
    <w:rsid w:val="0026627C"/>
    <w:rPr>
      <w:rFonts w:ascii="Arial" w:hAnsi="Arial" w:cs="Arial"/>
      <w:sz w:val="20"/>
      <w:szCs w:val="20"/>
    </w:rPr>
  </w:style>
  <w:style w:type="paragraph" w:styleId="MessageHeader">
    <w:name w:val="Message Header"/>
    <w:basedOn w:val="Normal"/>
    <w:link w:val="MessageHeaderChar"/>
    <w:semiHidden/>
    <w:rsid w:val="0026627C"/>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sz w:val="24"/>
    </w:rPr>
  </w:style>
  <w:style w:type="paragraph" w:styleId="NoteHeading">
    <w:name w:val="Note Heading"/>
    <w:basedOn w:val="Normal"/>
    <w:next w:val="Normal"/>
    <w:link w:val="NoteHeadingChar"/>
    <w:semiHidden/>
    <w:rsid w:val="0026627C"/>
  </w:style>
  <w:style w:type="character" w:styleId="HTMLTypewriter">
    <w:name w:val="HTML Typewriter"/>
    <w:semiHidden/>
    <w:rsid w:val="0026627C"/>
    <w:rPr>
      <w:rFonts w:ascii="Courier New" w:hAnsi="Courier New" w:cs="Courier New"/>
      <w:sz w:val="20"/>
      <w:szCs w:val="20"/>
    </w:rPr>
  </w:style>
  <w:style w:type="paragraph" w:styleId="NormalWeb">
    <w:name w:val="Normal (Web)"/>
    <w:basedOn w:val="Normal"/>
    <w:rsid w:val="0026627C"/>
    <w:rPr>
      <w:sz w:val="24"/>
    </w:rPr>
  </w:style>
  <w:style w:type="paragraph" w:styleId="ListNumber">
    <w:name w:val="List Number"/>
    <w:basedOn w:val="Normal"/>
    <w:semiHidden/>
    <w:rsid w:val="0026627C"/>
    <w:pPr>
      <w:numPr>
        <w:numId w:val="1"/>
      </w:numPr>
    </w:pPr>
  </w:style>
  <w:style w:type="paragraph" w:styleId="ListNumber2">
    <w:name w:val="List Number 2"/>
    <w:basedOn w:val="Normal"/>
    <w:semiHidden/>
    <w:rsid w:val="0026627C"/>
    <w:pPr>
      <w:numPr>
        <w:numId w:val="2"/>
      </w:numPr>
    </w:pPr>
  </w:style>
  <w:style w:type="paragraph" w:styleId="ListNumber3">
    <w:name w:val="List Number 3"/>
    <w:basedOn w:val="Normal"/>
    <w:semiHidden/>
    <w:rsid w:val="0026627C"/>
    <w:pPr>
      <w:numPr>
        <w:numId w:val="3"/>
      </w:numPr>
    </w:pPr>
  </w:style>
  <w:style w:type="paragraph" w:styleId="ListNumber4">
    <w:name w:val="List Number 4"/>
    <w:basedOn w:val="Normal"/>
    <w:semiHidden/>
    <w:rsid w:val="0026627C"/>
    <w:pPr>
      <w:numPr>
        <w:numId w:val="4"/>
      </w:numPr>
    </w:pPr>
  </w:style>
  <w:style w:type="paragraph" w:styleId="ListNumber5">
    <w:name w:val="List Number 5"/>
    <w:basedOn w:val="Normal"/>
    <w:semiHidden/>
    <w:rsid w:val="0026627C"/>
    <w:pPr>
      <w:numPr>
        <w:numId w:val="5"/>
      </w:numPr>
    </w:pPr>
  </w:style>
  <w:style w:type="character" w:styleId="LineNumber">
    <w:name w:val="line number"/>
    <w:basedOn w:val="DefaultParagraphFont"/>
    <w:semiHidden/>
    <w:rsid w:val="0026627C"/>
  </w:style>
  <w:style w:type="paragraph" w:styleId="Footer">
    <w:name w:val="footer"/>
    <w:basedOn w:val="Normal"/>
    <w:link w:val="FooterChar"/>
    <w:uiPriority w:val="99"/>
    <w:rsid w:val="0026627C"/>
    <w:pPr>
      <w:tabs>
        <w:tab w:val="center" w:pos="4819"/>
        <w:tab w:val="right" w:pos="9638"/>
      </w:tabs>
    </w:pPr>
  </w:style>
  <w:style w:type="paragraph" w:styleId="HTMLPreformatted">
    <w:name w:val="HTML Preformatted"/>
    <w:basedOn w:val="Normal"/>
    <w:link w:val="HTMLPreformattedChar"/>
    <w:rsid w:val="0026627C"/>
    <w:rPr>
      <w:rFonts w:ascii="Courier New" w:hAnsi="Courier New"/>
      <w:sz w:val="20"/>
      <w:szCs w:val="20"/>
    </w:rPr>
  </w:style>
  <w:style w:type="paragraph" w:styleId="BodyTextFirstIndent">
    <w:name w:val="Body Text First Indent"/>
    <w:basedOn w:val="Corpodeltesto"/>
    <w:link w:val="BodyTextFirstIndentChar"/>
    <w:semiHidden/>
    <w:rsid w:val="0026627C"/>
    <w:pPr>
      <w:ind w:firstLine="210"/>
    </w:pPr>
  </w:style>
  <w:style w:type="paragraph" w:styleId="BodyTextIndent">
    <w:name w:val="Body Text Indent"/>
    <w:basedOn w:val="Normal"/>
    <w:link w:val="BodyTextIndentChar"/>
    <w:rsid w:val="0026627C"/>
    <w:pPr>
      <w:spacing w:after="120"/>
      <w:ind w:left="283"/>
    </w:pPr>
  </w:style>
  <w:style w:type="paragraph" w:styleId="BodyTextFirstIndent2">
    <w:name w:val="Body Text First Indent 2"/>
    <w:basedOn w:val="BodyTextIndent"/>
    <w:link w:val="BodyTextFirstIndent2Char"/>
    <w:semiHidden/>
    <w:rsid w:val="0026627C"/>
    <w:pPr>
      <w:ind w:firstLine="210"/>
    </w:pPr>
  </w:style>
  <w:style w:type="paragraph" w:styleId="ListBullet">
    <w:name w:val="List Bullet"/>
    <w:basedOn w:val="Normal"/>
    <w:semiHidden/>
    <w:rsid w:val="0026627C"/>
    <w:pPr>
      <w:numPr>
        <w:numId w:val="6"/>
      </w:numPr>
    </w:pPr>
  </w:style>
  <w:style w:type="paragraph" w:styleId="ListBullet2">
    <w:name w:val="List Bullet 2"/>
    <w:basedOn w:val="Normal"/>
    <w:semiHidden/>
    <w:rsid w:val="0026627C"/>
    <w:pPr>
      <w:numPr>
        <w:numId w:val="7"/>
      </w:numPr>
    </w:pPr>
  </w:style>
  <w:style w:type="paragraph" w:styleId="ListBullet3">
    <w:name w:val="List Bullet 3"/>
    <w:basedOn w:val="Normal"/>
    <w:semiHidden/>
    <w:rsid w:val="0026627C"/>
    <w:pPr>
      <w:numPr>
        <w:numId w:val="8"/>
      </w:numPr>
    </w:pPr>
  </w:style>
  <w:style w:type="paragraph" w:styleId="ListBullet4">
    <w:name w:val="List Bullet 4"/>
    <w:basedOn w:val="Normal"/>
    <w:semiHidden/>
    <w:rsid w:val="0026627C"/>
    <w:pPr>
      <w:numPr>
        <w:numId w:val="9"/>
      </w:numPr>
    </w:pPr>
  </w:style>
  <w:style w:type="paragraph" w:styleId="ListBullet5">
    <w:name w:val="List Bullet 5"/>
    <w:basedOn w:val="Normal"/>
    <w:semiHidden/>
    <w:rsid w:val="0026627C"/>
    <w:pPr>
      <w:numPr>
        <w:numId w:val="10"/>
      </w:numPr>
    </w:pPr>
  </w:style>
  <w:style w:type="paragraph" w:styleId="BodyTextIndent2">
    <w:name w:val="Body Text Indent 2"/>
    <w:basedOn w:val="Normal"/>
    <w:link w:val="BodyTextIndent2Char"/>
    <w:semiHidden/>
    <w:rsid w:val="0026627C"/>
    <w:pPr>
      <w:spacing w:after="120" w:line="480" w:lineRule="auto"/>
      <w:ind w:left="283"/>
    </w:pPr>
  </w:style>
  <w:style w:type="paragraph" w:styleId="BodyTextIndent3">
    <w:name w:val="Body Text Indent 3"/>
    <w:basedOn w:val="Normal"/>
    <w:link w:val="BodyTextIndent3Char"/>
    <w:semiHidden/>
    <w:rsid w:val="0026627C"/>
    <w:pPr>
      <w:spacing w:after="120"/>
      <w:ind w:left="283"/>
    </w:pPr>
    <w:rPr>
      <w:sz w:val="16"/>
      <w:szCs w:val="16"/>
    </w:rPr>
  </w:style>
  <w:style w:type="paragraph" w:styleId="NormalIndent">
    <w:name w:val="Normal Indent"/>
    <w:basedOn w:val="Normal"/>
    <w:semiHidden/>
    <w:rsid w:val="0026627C"/>
    <w:pPr>
      <w:ind w:left="708"/>
    </w:pPr>
  </w:style>
  <w:style w:type="paragraph" w:styleId="Subtitle">
    <w:name w:val="Subtitle"/>
    <w:aliases w:val="Sottopar"/>
    <w:basedOn w:val="Normal"/>
    <w:link w:val="SubtitleChar"/>
    <w:uiPriority w:val="11"/>
    <w:qFormat/>
    <w:rsid w:val="0026627C"/>
    <w:pPr>
      <w:spacing w:after="60"/>
      <w:jc w:val="center"/>
      <w:outlineLvl w:val="1"/>
    </w:pPr>
    <w:rPr>
      <w:rFonts w:ascii="Arial" w:hAnsi="Arial"/>
      <w:sz w:val="24"/>
    </w:rPr>
  </w:style>
  <w:style w:type="table" w:styleId="TableColorful1">
    <w:name w:val="Table Colorful 1"/>
    <w:basedOn w:val="TableNormal"/>
    <w:semiHidden/>
    <w:rsid w:val="0026627C"/>
    <w:pPr>
      <w:spacing w:line="270" w:lineRule="exact"/>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rsid w:val="0026627C"/>
    <w:pPr>
      <w:spacing w:line="270" w:lineRule="exact"/>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26627C"/>
    <w:pPr>
      <w:spacing w:line="270" w:lineRule="exact"/>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lassic1">
    <w:name w:val="Table Classic 1"/>
    <w:basedOn w:val="TableNormal"/>
    <w:semiHidden/>
    <w:rsid w:val="0026627C"/>
    <w:pPr>
      <w:spacing w:line="270" w:lineRule="exact"/>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26627C"/>
    <w:pPr>
      <w:spacing w:line="270" w:lineRule="exact"/>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26627C"/>
    <w:pPr>
      <w:spacing w:line="270" w:lineRule="exact"/>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26627C"/>
    <w:pPr>
      <w:spacing w:line="270" w:lineRule="exact"/>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umns1">
    <w:name w:val="Table Columns 1"/>
    <w:basedOn w:val="TableNormal"/>
    <w:semiHidden/>
    <w:rsid w:val="0026627C"/>
    <w:pPr>
      <w:spacing w:line="270" w:lineRule="exact"/>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26627C"/>
    <w:pPr>
      <w:spacing w:line="270" w:lineRule="exact"/>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26627C"/>
    <w:pPr>
      <w:spacing w:line="270" w:lineRule="exact"/>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26627C"/>
    <w:pPr>
      <w:spacing w:line="270" w:lineRule="exact"/>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26627C"/>
    <w:pPr>
      <w:spacing w:line="270" w:lineRule="exact"/>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Subtle1">
    <w:name w:val="Table Subtle 1"/>
    <w:basedOn w:val="TableNormal"/>
    <w:semiHidden/>
    <w:rsid w:val="0026627C"/>
    <w:pPr>
      <w:spacing w:line="270" w:lineRule="exact"/>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26627C"/>
    <w:pPr>
      <w:spacing w:line="270" w:lineRule="exact"/>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ntemporary">
    <w:name w:val="Table Contemporary"/>
    <w:basedOn w:val="TableNormal"/>
    <w:semiHidden/>
    <w:rsid w:val="0026627C"/>
    <w:pPr>
      <w:spacing w:line="270" w:lineRule="exact"/>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3Deffects1">
    <w:name w:val="Table 3D effects 1"/>
    <w:basedOn w:val="TableNormal"/>
    <w:semiHidden/>
    <w:rsid w:val="0026627C"/>
    <w:pPr>
      <w:spacing w:line="270" w:lineRule="exact"/>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26627C"/>
    <w:pPr>
      <w:spacing w:line="270" w:lineRule="exact"/>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26627C"/>
    <w:pPr>
      <w:spacing w:line="270" w:lineRule="exact"/>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Elegant">
    <w:name w:val="Table Elegant"/>
    <w:basedOn w:val="TableNormal"/>
    <w:semiHidden/>
    <w:rsid w:val="0026627C"/>
    <w:pPr>
      <w:spacing w:line="270" w:lineRule="exact"/>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List1">
    <w:name w:val="Table List 1"/>
    <w:basedOn w:val="TableNormal"/>
    <w:semiHidden/>
    <w:rsid w:val="0026627C"/>
    <w:pPr>
      <w:spacing w:line="270" w:lineRule="exact"/>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26627C"/>
    <w:pPr>
      <w:spacing w:line="270" w:lineRule="exact"/>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26627C"/>
    <w:pPr>
      <w:spacing w:line="270" w:lineRule="exact"/>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26627C"/>
    <w:pPr>
      <w:spacing w:line="270" w:lineRule="exact"/>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26627C"/>
    <w:pPr>
      <w:spacing w:line="270" w:lineRule="exact"/>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26627C"/>
    <w:pPr>
      <w:spacing w:line="270" w:lineRule="exact"/>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26627C"/>
    <w:pPr>
      <w:spacing w:line="270" w:lineRule="exact"/>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26627C"/>
    <w:pPr>
      <w:spacing w:line="270" w:lineRule="exact"/>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Grid1">
    <w:name w:val="Table Grid 1"/>
    <w:basedOn w:val="TableNormal"/>
    <w:semiHidden/>
    <w:rsid w:val="0026627C"/>
    <w:pPr>
      <w:spacing w:line="270" w:lineRule="exac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26627C"/>
    <w:pPr>
      <w:spacing w:line="270" w:lineRule="exact"/>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26627C"/>
    <w:pPr>
      <w:spacing w:line="270" w:lineRule="exact"/>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26627C"/>
    <w:pPr>
      <w:spacing w:line="270" w:lineRule="exact"/>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26627C"/>
    <w:pPr>
      <w:spacing w:line="270" w:lineRule="exact"/>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26627C"/>
    <w:pPr>
      <w:spacing w:line="270" w:lineRule="exact"/>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26627C"/>
    <w:pPr>
      <w:spacing w:line="270" w:lineRule="exact"/>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26627C"/>
    <w:pPr>
      <w:spacing w:line="270" w:lineRule="exact"/>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Professional">
    <w:name w:val="Table Professional"/>
    <w:basedOn w:val="TableNormal"/>
    <w:semiHidden/>
    <w:rsid w:val="0026627C"/>
    <w:pPr>
      <w:spacing w:line="270" w:lineRule="exac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26627C"/>
    <w:pPr>
      <w:spacing w:line="270" w:lineRule="exact"/>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26627C"/>
    <w:pPr>
      <w:spacing w:line="270" w:lineRule="exact"/>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26627C"/>
    <w:pPr>
      <w:spacing w:line="270" w:lineRule="exact"/>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Theme">
    <w:name w:val="Table Theme"/>
    <w:basedOn w:val="TableNormal"/>
    <w:semiHidden/>
    <w:rsid w:val="0026627C"/>
    <w:pPr>
      <w:spacing w:line="27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26627C"/>
    <w:pPr>
      <w:spacing w:line="270" w:lineRule="exact"/>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26627C"/>
    <w:pPr>
      <w:spacing w:line="270" w:lineRule="exact"/>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26627C"/>
    <w:pPr>
      <w:spacing w:line="270" w:lineRule="exact"/>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HTMLKeyboard">
    <w:name w:val="HTML Keyboard"/>
    <w:semiHidden/>
    <w:rsid w:val="0026627C"/>
    <w:rPr>
      <w:rFonts w:ascii="Courier New" w:hAnsi="Courier New" w:cs="Courier New"/>
      <w:sz w:val="20"/>
      <w:szCs w:val="20"/>
    </w:rPr>
  </w:style>
  <w:style w:type="paragraph" w:styleId="BlockText">
    <w:name w:val="Block Text"/>
    <w:basedOn w:val="Normal"/>
    <w:semiHidden/>
    <w:rsid w:val="0026627C"/>
    <w:pPr>
      <w:spacing w:after="120"/>
      <w:ind w:left="1440" w:right="1440"/>
    </w:pPr>
  </w:style>
  <w:style w:type="paragraph" w:styleId="PlainText">
    <w:name w:val="Plain Text"/>
    <w:basedOn w:val="Normal"/>
    <w:link w:val="PlainTextChar"/>
    <w:semiHidden/>
    <w:rsid w:val="0026627C"/>
    <w:rPr>
      <w:rFonts w:ascii="Courier New" w:hAnsi="Courier New"/>
      <w:sz w:val="20"/>
      <w:szCs w:val="20"/>
    </w:rPr>
  </w:style>
  <w:style w:type="paragraph" w:styleId="Title">
    <w:name w:val="Title"/>
    <w:basedOn w:val="Normal"/>
    <w:link w:val="TitleChar"/>
    <w:uiPriority w:val="10"/>
    <w:qFormat/>
    <w:rsid w:val="0026627C"/>
    <w:pPr>
      <w:spacing w:before="240" w:after="60"/>
      <w:jc w:val="center"/>
      <w:outlineLvl w:val="0"/>
    </w:pPr>
    <w:rPr>
      <w:rFonts w:ascii="Arial" w:hAnsi="Arial"/>
      <w:b/>
      <w:bCs/>
      <w:kern w:val="28"/>
      <w:sz w:val="32"/>
      <w:szCs w:val="32"/>
    </w:rPr>
  </w:style>
  <w:style w:type="character" w:styleId="HTMLVariable">
    <w:name w:val="HTML Variable"/>
    <w:semiHidden/>
    <w:rsid w:val="0026627C"/>
    <w:rPr>
      <w:i/>
      <w:iCs/>
    </w:rPr>
  </w:style>
  <w:style w:type="paragraph" w:customStyle="1" w:styleId="14x20piccolo">
    <w:name w:val="14x20_piccolo"/>
    <w:basedOn w:val="Normal"/>
    <w:rsid w:val="00BD5F4D"/>
    <w:pPr>
      <w:spacing w:line="270" w:lineRule="atLeast"/>
      <w:jc w:val="left"/>
    </w:pPr>
    <w:rPr>
      <w:sz w:val="16"/>
      <w:szCs w:val="16"/>
    </w:rPr>
  </w:style>
  <w:style w:type="paragraph" w:customStyle="1" w:styleId="Tit">
    <w:name w:val="Tit"/>
    <w:basedOn w:val="17x24titolo"/>
    <w:qFormat/>
    <w:rsid w:val="00441BE4"/>
    <w:rPr>
      <w:rFonts w:ascii="Garamond" w:hAnsi="Garamond"/>
      <w:sz w:val="28"/>
      <w:szCs w:val="28"/>
    </w:rPr>
  </w:style>
  <w:style w:type="paragraph" w:customStyle="1" w:styleId="Tok">
    <w:name w:val="Tok"/>
    <w:basedOn w:val="Normal"/>
    <w:qFormat/>
    <w:rsid w:val="009A32ED"/>
    <w:pPr>
      <w:spacing w:line="240" w:lineRule="auto"/>
      <w:jc w:val="center"/>
    </w:pPr>
    <w:rPr>
      <w:i/>
      <w:sz w:val="20"/>
      <w:szCs w:val="20"/>
    </w:rPr>
  </w:style>
  <w:style w:type="paragraph" w:customStyle="1" w:styleId="4">
    <w:name w:val="4"/>
    <w:basedOn w:val="17x24collana"/>
    <w:qFormat/>
    <w:rsid w:val="00A020AD"/>
    <w:pPr>
      <w:spacing w:line="240" w:lineRule="auto"/>
    </w:pPr>
    <w:rPr>
      <w:rFonts w:ascii="Garamond" w:hAnsi="Garamond"/>
      <w:sz w:val="8"/>
    </w:rPr>
  </w:style>
  <w:style w:type="paragraph" w:customStyle="1" w:styleId="Collana">
    <w:name w:val="Collana"/>
    <w:basedOn w:val="Normal"/>
    <w:qFormat/>
    <w:rsid w:val="00377404"/>
    <w:pPr>
      <w:autoSpaceDE w:val="0"/>
      <w:autoSpaceDN w:val="0"/>
      <w:adjustRightInd w:val="0"/>
      <w:spacing w:line="240" w:lineRule="auto"/>
      <w:jc w:val="left"/>
    </w:pPr>
    <w:rPr>
      <w:rFonts w:ascii="Cambria Math" w:hAnsi="Cambria Math" w:cs="Consolas"/>
      <w:szCs w:val="19"/>
    </w:rPr>
  </w:style>
  <w:style w:type="paragraph" w:customStyle="1" w:styleId="11">
    <w:name w:val="11"/>
    <w:basedOn w:val="17x24piccolo"/>
    <w:qFormat/>
    <w:rsid w:val="003E56DE"/>
    <w:pPr>
      <w:spacing w:line="200" w:lineRule="atLeast"/>
      <w:jc w:val="both"/>
    </w:pPr>
    <w:rPr>
      <w:rFonts w:ascii="Garamond" w:hAnsi="Garamond"/>
      <w:color w:val="000000"/>
      <w:sz w:val="18"/>
      <w:szCs w:val="18"/>
      <w:lang w:val="fr-FR"/>
    </w:rPr>
  </w:style>
  <w:style w:type="character" w:customStyle="1" w:styleId="Heading4Char">
    <w:name w:val="Heading 4 Char"/>
    <w:link w:val="Heading4"/>
    <w:uiPriority w:val="9"/>
    <w:rsid w:val="003E56DE"/>
    <w:rPr>
      <w:b/>
      <w:bCs/>
      <w:sz w:val="28"/>
      <w:szCs w:val="28"/>
    </w:rPr>
  </w:style>
  <w:style w:type="paragraph" w:customStyle="1" w:styleId="55">
    <w:name w:val="55"/>
    <w:basedOn w:val="Normal"/>
    <w:qFormat/>
    <w:rsid w:val="00B121EF"/>
    <w:pPr>
      <w:spacing w:line="240" w:lineRule="auto"/>
      <w:jc w:val="center"/>
    </w:pPr>
  </w:style>
  <w:style w:type="paragraph" w:customStyle="1" w:styleId="66">
    <w:name w:val="66"/>
    <w:basedOn w:val="Normal"/>
    <w:qFormat/>
    <w:rsid w:val="00B121EF"/>
    <w:pPr>
      <w:spacing w:line="240" w:lineRule="auto"/>
      <w:jc w:val="center"/>
    </w:pPr>
    <w:rPr>
      <w:rFonts w:ascii="Garamond" w:hAnsi="Garamond"/>
      <w:sz w:val="18"/>
      <w:szCs w:val="18"/>
    </w:rPr>
  </w:style>
  <w:style w:type="paragraph" w:customStyle="1" w:styleId="6">
    <w:name w:val="6"/>
    <w:basedOn w:val="Normal"/>
    <w:qFormat/>
    <w:rsid w:val="00A56087"/>
    <w:pPr>
      <w:widowControl w:val="0"/>
      <w:tabs>
        <w:tab w:val="right" w:leader="dot" w:pos="6946"/>
      </w:tabs>
      <w:spacing w:after="80" w:line="280" w:lineRule="atLeast"/>
      <w:ind w:right="1134" w:firstLine="284"/>
      <w:jc w:val="left"/>
    </w:pPr>
    <w:rPr>
      <w:rFonts w:ascii="Frutiger 45 Light" w:hAnsi="Frutiger 45 Light" w:cs="Tahoma"/>
      <w:color w:val="000000"/>
      <w:sz w:val="20"/>
      <w:szCs w:val="20"/>
      <w:lang w:val="en-US"/>
    </w:rPr>
  </w:style>
  <w:style w:type="paragraph" w:customStyle="1" w:styleId="2">
    <w:name w:val="2"/>
    <w:basedOn w:val="Normal"/>
    <w:qFormat/>
    <w:rsid w:val="001212A2"/>
    <w:pPr>
      <w:widowControl w:val="0"/>
      <w:spacing w:line="240" w:lineRule="auto"/>
      <w:ind w:firstLine="284"/>
    </w:pPr>
    <w:rPr>
      <w:lang w:val="en-US"/>
    </w:rPr>
  </w:style>
  <w:style w:type="paragraph" w:customStyle="1" w:styleId="CaP">
    <w:name w:val="CaP"/>
    <w:basedOn w:val="Normal"/>
    <w:qFormat/>
    <w:rsid w:val="00B01A11"/>
    <w:pPr>
      <w:tabs>
        <w:tab w:val="right" w:leader="dot" w:pos="6946"/>
        <w:tab w:val="left" w:pos="9000"/>
      </w:tabs>
      <w:spacing w:line="260" w:lineRule="atLeast"/>
      <w:ind w:left="567" w:hanging="567"/>
      <w:jc w:val="center"/>
      <w:outlineLvl w:val="0"/>
    </w:pPr>
    <w:rPr>
      <w:sz w:val="16"/>
      <w:szCs w:val="16"/>
    </w:rPr>
  </w:style>
  <w:style w:type="paragraph" w:customStyle="1" w:styleId="AA">
    <w:name w:val="AA"/>
    <w:basedOn w:val="Normal"/>
    <w:qFormat/>
    <w:rsid w:val="00B01A11"/>
    <w:pPr>
      <w:tabs>
        <w:tab w:val="right" w:leader="dot" w:pos="6946"/>
        <w:tab w:val="left" w:pos="9000"/>
      </w:tabs>
      <w:spacing w:line="260" w:lineRule="atLeast"/>
      <w:ind w:left="709" w:hanging="283"/>
    </w:pPr>
    <w:rPr>
      <w:sz w:val="18"/>
      <w:szCs w:val="18"/>
    </w:rPr>
  </w:style>
  <w:style w:type="paragraph" w:customStyle="1" w:styleId="P">
    <w:name w:val="P"/>
    <w:basedOn w:val="Normal"/>
    <w:qFormat/>
    <w:rsid w:val="000B35A5"/>
    <w:pPr>
      <w:keepNext/>
      <w:keepLines/>
      <w:spacing w:before="300" w:after="200" w:line="240" w:lineRule="auto"/>
      <w:ind w:left="284" w:hanging="284"/>
    </w:pPr>
    <w:rPr>
      <w:rFonts w:eastAsia="MS Mincho"/>
      <w:b/>
      <w:sz w:val="24"/>
      <w:szCs w:val="25"/>
    </w:rPr>
  </w:style>
  <w:style w:type="character" w:customStyle="1" w:styleId="SubtitleChar">
    <w:name w:val="Subtitle Char"/>
    <w:aliases w:val="Sottopar Char"/>
    <w:link w:val="Subtitle"/>
    <w:uiPriority w:val="11"/>
    <w:rsid w:val="00A56A12"/>
    <w:rPr>
      <w:rFonts w:ascii="Arial" w:hAnsi="Arial" w:cs="Arial"/>
      <w:sz w:val="24"/>
      <w:szCs w:val="24"/>
    </w:rPr>
  </w:style>
  <w:style w:type="paragraph" w:customStyle="1" w:styleId="sottosottopar">
    <w:name w:val="sottosottopar"/>
    <w:basedOn w:val="Normal"/>
    <w:qFormat/>
    <w:rsid w:val="00A56A12"/>
    <w:pPr>
      <w:widowControl w:val="0"/>
      <w:spacing w:before="200" w:after="100" w:line="270" w:lineRule="atLeast"/>
      <w:ind w:left="567" w:hanging="567"/>
    </w:pPr>
    <w:rPr>
      <w:rFonts w:eastAsia="MS Mincho" w:cs="Garamond"/>
      <w:i/>
      <w:iCs/>
    </w:rPr>
  </w:style>
  <w:style w:type="paragraph" w:customStyle="1" w:styleId="PP">
    <w:name w:val="PP"/>
    <w:basedOn w:val="P"/>
    <w:qFormat/>
    <w:rsid w:val="002F2F3F"/>
    <w:pPr>
      <w:keepNext w:val="0"/>
      <w:keepLines w:val="0"/>
      <w:widowControl w:val="0"/>
      <w:tabs>
        <w:tab w:val="left" w:pos="284"/>
        <w:tab w:val="right" w:leader="dot" w:pos="6946"/>
      </w:tabs>
      <w:spacing w:before="0" w:after="0" w:line="260" w:lineRule="atLeast"/>
      <w:ind w:left="567" w:hanging="567"/>
      <w:jc w:val="left"/>
    </w:pPr>
    <w:rPr>
      <w:sz w:val="18"/>
      <w:szCs w:val="18"/>
    </w:rPr>
  </w:style>
  <w:style w:type="paragraph" w:customStyle="1" w:styleId="PPP">
    <w:name w:val="PPP"/>
    <w:basedOn w:val="Tit"/>
    <w:qFormat/>
    <w:rsid w:val="002F2F3F"/>
    <w:pPr>
      <w:widowControl w:val="0"/>
      <w:tabs>
        <w:tab w:val="right" w:leader="dot" w:pos="6946"/>
      </w:tabs>
      <w:spacing w:before="0" w:after="0" w:line="260" w:lineRule="atLeast"/>
      <w:jc w:val="left"/>
    </w:pPr>
    <w:rPr>
      <w:rFonts w:ascii="Palatino Linotype" w:hAnsi="Palatino Linotype"/>
      <w:iCs/>
      <w:sz w:val="18"/>
      <w:szCs w:val="18"/>
    </w:rPr>
  </w:style>
  <w:style w:type="paragraph" w:customStyle="1" w:styleId="pp0">
    <w:name w:val="èpp"/>
    <w:basedOn w:val="P"/>
    <w:qFormat/>
    <w:rsid w:val="00F47692"/>
    <w:pPr>
      <w:keepNext w:val="0"/>
      <w:keepLines w:val="0"/>
      <w:widowControl w:val="0"/>
      <w:tabs>
        <w:tab w:val="right" w:leader="dot" w:pos="6946"/>
      </w:tabs>
      <w:spacing w:before="0" w:after="0" w:line="260" w:lineRule="atLeast"/>
      <w:ind w:left="567" w:hanging="567"/>
      <w:jc w:val="left"/>
    </w:pPr>
    <w:rPr>
      <w:sz w:val="18"/>
      <w:szCs w:val="18"/>
    </w:rPr>
  </w:style>
  <w:style w:type="paragraph" w:customStyle="1" w:styleId="Pa">
    <w:name w:val="Pa"/>
    <w:basedOn w:val="Tit"/>
    <w:qFormat/>
    <w:rsid w:val="00F47692"/>
    <w:pPr>
      <w:widowControl w:val="0"/>
      <w:tabs>
        <w:tab w:val="right" w:leader="dot" w:pos="6946"/>
      </w:tabs>
      <w:spacing w:before="0" w:after="0" w:line="260" w:lineRule="atLeast"/>
      <w:ind w:left="567" w:hanging="567"/>
      <w:jc w:val="left"/>
    </w:pPr>
    <w:rPr>
      <w:rFonts w:ascii="Palatino Linotype" w:hAnsi="Palatino Linotype"/>
      <w:smallCaps/>
      <w:sz w:val="18"/>
      <w:szCs w:val="18"/>
    </w:rPr>
  </w:style>
  <w:style w:type="paragraph" w:customStyle="1" w:styleId="Pd">
    <w:name w:val="Pd"/>
    <w:basedOn w:val="PP"/>
    <w:qFormat/>
    <w:rsid w:val="00F47692"/>
    <w:pPr>
      <w:tabs>
        <w:tab w:val="clear" w:pos="284"/>
        <w:tab w:val="right" w:pos="426"/>
      </w:tabs>
    </w:pPr>
  </w:style>
  <w:style w:type="paragraph" w:customStyle="1" w:styleId="Pd2">
    <w:name w:val="Pd2"/>
    <w:basedOn w:val="Pd"/>
    <w:qFormat/>
    <w:rsid w:val="00A81501"/>
    <w:pPr>
      <w:tabs>
        <w:tab w:val="clear" w:pos="426"/>
        <w:tab w:val="right" w:pos="993"/>
      </w:tabs>
      <w:ind w:left="1134"/>
    </w:pPr>
  </w:style>
  <w:style w:type="character" w:customStyle="1" w:styleId="HeaderChar">
    <w:name w:val="Header Char"/>
    <w:link w:val="Header"/>
    <w:uiPriority w:val="99"/>
    <w:locked/>
    <w:rsid w:val="006B003E"/>
    <w:rPr>
      <w:rFonts w:ascii="Palatino Linotype" w:hAnsi="Palatino Linotype"/>
      <w:sz w:val="19"/>
      <w:szCs w:val="24"/>
    </w:rPr>
  </w:style>
  <w:style w:type="paragraph" w:customStyle="1" w:styleId="Tok2">
    <w:name w:val="Tok2"/>
    <w:basedOn w:val="Tok"/>
    <w:qFormat/>
    <w:rsid w:val="006B003E"/>
    <w:pPr>
      <w:spacing w:before="40"/>
    </w:pPr>
    <w:rPr>
      <w:rFonts w:ascii="Palatino Linotype" w:eastAsia="MS Mincho" w:hAnsi="Palatino Linotype"/>
      <w:smallCaps/>
      <w:sz w:val="16"/>
      <w:szCs w:val="16"/>
    </w:rPr>
  </w:style>
  <w:style w:type="paragraph" w:customStyle="1" w:styleId="22">
    <w:name w:val="22"/>
    <w:basedOn w:val="Corpodeltesto"/>
    <w:qFormat/>
    <w:rsid w:val="00E34A44"/>
    <w:pPr>
      <w:tabs>
        <w:tab w:val="right" w:leader="dot" w:pos="6946"/>
      </w:tabs>
      <w:spacing w:after="0" w:line="260" w:lineRule="atLeast"/>
      <w:ind w:left="567" w:hanging="567"/>
    </w:pPr>
    <w:rPr>
      <w:noProof/>
      <w:sz w:val="18"/>
      <w:szCs w:val="18"/>
    </w:rPr>
  </w:style>
  <w:style w:type="character" w:customStyle="1" w:styleId="Heading1Char">
    <w:name w:val="Heading 1 Char"/>
    <w:link w:val="Heading1"/>
    <w:uiPriority w:val="9"/>
    <w:rsid w:val="00C51995"/>
    <w:rPr>
      <w:b/>
      <w:bCs/>
      <w:kern w:val="32"/>
      <w:sz w:val="24"/>
      <w:szCs w:val="32"/>
    </w:rPr>
  </w:style>
  <w:style w:type="character" w:customStyle="1" w:styleId="Heading2Char">
    <w:name w:val="Heading 2 Char"/>
    <w:link w:val="Heading2"/>
    <w:uiPriority w:val="9"/>
    <w:rsid w:val="000F2CF2"/>
    <w:rPr>
      <w:rFonts w:ascii="Arial" w:hAnsi="Arial" w:cs="Arial"/>
      <w:b/>
      <w:bCs/>
      <w:i/>
      <w:iCs/>
      <w:sz w:val="28"/>
      <w:szCs w:val="28"/>
    </w:rPr>
  </w:style>
  <w:style w:type="character" w:customStyle="1" w:styleId="Heading3Char">
    <w:name w:val="Heading 3 Char"/>
    <w:link w:val="Heading3"/>
    <w:uiPriority w:val="9"/>
    <w:rsid w:val="000F2CF2"/>
    <w:rPr>
      <w:rFonts w:ascii="Arial" w:hAnsi="Arial" w:cs="Arial"/>
      <w:b/>
      <w:bCs/>
      <w:sz w:val="26"/>
      <w:szCs w:val="26"/>
    </w:rPr>
  </w:style>
  <w:style w:type="character" w:customStyle="1" w:styleId="Heading5Char">
    <w:name w:val="Heading 5 Char"/>
    <w:link w:val="Heading5"/>
    <w:rsid w:val="000F2CF2"/>
    <w:rPr>
      <w:rFonts w:ascii="Palatino Linotype" w:hAnsi="Palatino Linotype"/>
      <w:b/>
      <w:bCs/>
      <w:i/>
      <w:iCs/>
      <w:sz w:val="26"/>
      <w:szCs w:val="26"/>
    </w:rPr>
  </w:style>
  <w:style w:type="character" w:customStyle="1" w:styleId="Heading6Char">
    <w:name w:val="Heading 6 Char"/>
    <w:link w:val="Heading6"/>
    <w:rsid w:val="000F2CF2"/>
    <w:rPr>
      <w:b/>
      <w:bCs/>
      <w:sz w:val="22"/>
      <w:szCs w:val="22"/>
    </w:rPr>
  </w:style>
  <w:style w:type="character" w:customStyle="1" w:styleId="Heading7Char">
    <w:name w:val="Heading 7 Char"/>
    <w:link w:val="Heading7"/>
    <w:rsid w:val="000F2CF2"/>
    <w:rPr>
      <w:sz w:val="24"/>
      <w:szCs w:val="24"/>
    </w:rPr>
  </w:style>
  <w:style w:type="character" w:customStyle="1" w:styleId="Heading8Char">
    <w:name w:val="Heading 8 Char"/>
    <w:link w:val="Heading8"/>
    <w:rsid w:val="000F2CF2"/>
    <w:rPr>
      <w:i/>
      <w:iCs/>
      <w:sz w:val="24"/>
      <w:szCs w:val="24"/>
    </w:rPr>
  </w:style>
  <w:style w:type="character" w:customStyle="1" w:styleId="Heading9Char">
    <w:name w:val="Heading 9 Char"/>
    <w:link w:val="Heading9"/>
    <w:rsid w:val="000F2CF2"/>
    <w:rPr>
      <w:rFonts w:ascii="Arial" w:hAnsi="Arial" w:cs="Arial"/>
      <w:sz w:val="22"/>
      <w:szCs w:val="22"/>
    </w:rPr>
  </w:style>
  <w:style w:type="character" w:customStyle="1" w:styleId="FootnoteTextChar">
    <w:name w:val="Footnote Text Char"/>
    <w:aliases w:val="Testo nota a piè di pagina Carattere Carattere Carattere Carattere Char,Testo nota a piè di pagina Carattere Carattere Carattere Carattere1 Carattere Char"/>
    <w:link w:val="FootnoteText"/>
    <w:uiPriority w:val="99"/>
    <w:rsid w:val="00BA7E4E"/>
    <w:rPr>
      <w:sz w:val="19"/>
      <w:szCs w:val="19"/>
    </w:rPr>
  </w:style>
  <w:style w:type="character" w:customStyle="1" w:styleId="CorpodeltestoCarattere">
    <w:name w:val="Corpo del testo Carattere"/>
    <w:link w:val="Corpodeltesto"/>
    <w:uiPriority w:val="99"/>
    <w:rsid w:val="000F2CF2"/>
    <w:rPr>
      <w:rFonts w:ascii="Palatino Linotype" w:hAnsi="Palatino Linotype"/>
      <w:sz w:val="19"/>
      <w:szCs w:val="24"/>
    </w:rPr>
  </w:style>
  <w:style w:type="character" w:customStyle="1" w:styleId="BodyText2Char">
    <w:name w:val="Body Text 2 Char"/>
    <w:link w:val="BodyText2"/>
    <w:rsid w:val="000F2CF2"/>
    <w:rPr>
      <w:rFonts w:ascii="Palatino Linotype" w:hAnsi="Palatino Linotype"/>
      <w:sz w:val="19"/>
      <w:szCs w:val="24"/>
    </w:rPr>
  </w:style>
  <w:style w:type="character" w:customStyle="1" w:styleId="BodyText3Char">
    <w:name w:val="Body Text 3 Char"/>
    <w:link w:val="BodyText3"/>
    <w:semiHidden/>
    <w:rsid w:val="000F2CF2"/>
    <w:rPr>
      <w:rFonts w:ascii="Palatino Linotype" w:hAnsi="Palatino Linotype"/>
      <w:sz w:val="16"/>
      <w:szCs w:val="16"/>
    </w:rPr>
  </w:style>
  <w:style w:type="character" w:customStyle="1" w:styleId="DateChar">
    <w:name w:val="Date Char"/>
    <w:link w:val="Date"/>
    <w:semiHidden/>
    <w:rsid w:val="000F2CF2"/>
    <w:rPr>
      <w:rFonts w:ascii="Palatino Linotype" w:hAnsi="Palatino Linotype"/>
      <w:sz w:val="19"/>
      <w:szCs w:val="24"/>
    </w:rPr>
  </w:style>
  <w:style w:type="character" w:customStyle="1" w:styleId="SignatureChar">
    <w:name w:val="Signature Char"/>
    <w:link w:val="Signature"/>
    <w:semiHidden/>
    <w:rsid w:val="000F2CF2"/>
    <w:rPr>
      <w:rFonts w:ascii="Palatino Linotype" w:hAnsi="Palatino Linotype"/>
      <w:sz w:val="19"/>
      <w:szCs w:val="24"/>
    </w:rPr>
  </w:style>
  <w:style w:type="character" w:customStyle="1" w:styleId="E-mailSignatureChar">
    <w:name w:val="E-mail Signature Char"/>
    <w:link w:val="E-mailSignature"/>
    <w:semiHidden/>
    <w:rsid w:val="000F2CF2"/>
    <w:rPr>
      <w:rFonts w:ascii="Palatino Linotype" w:hAnsi="Palatino Linotype"/>
      <w:sz w:val="19"/>
      <w:szCs w:val="24"/>
    </w:rPr>
  </w:style>
  <w:style w:type="character" w:customStyle="1" w:styleId="SalutationChar">
    <w:name w:val="Salutation Char"/>
    <w:link w:val="Salutation"/>
    <w:semiHidden/>
    <w:rsid w:val="000F2CF2"/>
    <w:rPr>
      <w:rFonts w:ascii="Palatino Linotype" w:hAnsi="Palatino Linotype"/>
      <w:sz w:val="19"/>
      <w:szCs w:val="24"/>
    </w:rPr>
  </w:style>
  <w:style w:type="character" w:customStyle="1" w:styleId="ClosingChar">
    <w:name w:val="Closing Char"/>
    <w:link w:val="Closing"/>
    <w:semiHidden/>
    <w:rsid w:val="000F2CF2"/>
    <w:rPr>
      <w:rFonts w:ascii="Palatino Linotype" w:hAnsi="Palatino Linotype"/>
      <w:sz w:val="19"/>
      <w:szCs w:val="24"/>
    </w:rPr>
  </w:style>
  <w:style w:type="character" w:customStyle="1" w:styleId="HTMLAddressChar">
    <w:name w:val="HTML Address Char"/>
    <w:link w:val="HTMLAddress"/>
    <w:semiHidden/>
    <w:rsid w:val="000F2CF2"/>
    <w:rPr>
      <w:rFonts w:ascii="Palatino Linotype" w:hAnsi="Palatino Linotype"/>
      <w:i/>
      <w:iCs/>
      <w:sz w:val="19"/>
      <w:szCs w:val="24"/>
    </w:rPr>
  </w:style>
  <w:style w:type="character" w:customStyle="1" w:styleId="MessageHeaderChar">
    <w:name w:val="Message Header Char"/>
    <w:link w:val="MessageHeader"/>
    <w:semiHidden/>
    <w:rsid w:val="000F2CF2"/>
    <w:rPr>
      <w:rFonts w:ascii="Arial" w:hAnsi="Arial" w:cs="Arial"/>
      <w:sz w:val="24"/>
      <w:szCs w:val="24"/>
      <w:shd w:val="pct20" w:color="auto" w:fill="auto"/>
    </w:rPr>
  </w:style>
  <w:style w:type="character" w:customStyle="1" w:styleId="NoteHeadingChar">
    <w:name w:val="Note Heading Char"/>
    <w:link w:val="NoteHeading"/>
    <w:semiHidden/>
    <w:rsid w:val="000F2CF2"/>
    <w:rPr>
      <w:rFonts w:ascii="Palatino Linotype" w:hAnsi="Palatino Linotype"/>
      <w:sz w:val="19"/>
      <w:szCs w:val="24"/>
    </w:rPr>
  </w:style>
  <w:style w:type="character" w:customStyle="1" w:styleId="FooterChar">
    <w:name w:val="Footer Char"/>
    <w:link w:val="Footer"/>
    <w:uiPriority w:val="99"/>
    <w:rsid w:val="000F2CF2"/>
    <w:rPr>
      <w:rFonts w:ascii="Palatino Linotype" w:hAnsi="Palatino Linotype"/>
      <w:sz w:val="19"/>
      <w:szCs w:val="24"/>
    </w:rPr>
  </w:style>
  <w:style w:type="character" w:customStyle="1" w:styleId="HTMLPreformattedChar">
    <w:name w:val="HTML Preformatted Char"/>
    <w:link w:val="HTMLPreformatted"/>
    <w:semiHidden/>
    <w:rsid w:val="000F2CF2"/>
    <w:rPr>
      <w:rFonts w:ascii="Courier New" w:hAnsi="Courier New" w:cs="Courier New"/>
    </w:rPr>
  </w:style>
  <w:style w:type="character" w:customStyle="1" w:styleId="BodyTextFirstIndentChar">
    <w:name w:val="Body Text First Indent Char"/>
    <w:basedOn w:val="CorpodeltestoCarattere"/>
    <w:link w:val="BodyTextFirstIndent"/>
    <w:semiHidden/>
    <w:rsid w:val="000F2CF2"/>
    <w:rPr>
      <w:rFonts w:ascii="Palatino Linotype" w:hAnsi="Palatino Linotype"/>
      <w:sz w:val="19"/>
      <w:szCs w:val="24"/>
    </w:rPr>
  </w:style>
  <w:style w:type="character" w:customStyle="1" w:styleId="BodyTextIndentChar">
    <w:name w:val="Body Text Indent Char"/>
    <w:link w:val="BodyTextIndent"/>
    <w:rsid w:val="000F2CF2"/>
    <w:rPr>
      <w:rFonts w:ascii="Palatino Linotype" w:hAnsi="Palatino Linotype"/>
      <w:sz w:val="19"/>
      <w:szCs w:val="24"/>
    </w:rPr>
  </w:style>
  <w:style w:type="character" w:customStyle="1" w:styleId="BodyTextFirstIndent2Char">
    <w:name w:val="Body Text First Indent 2 Char"/>
    <w:basedOn w:val="BodyTextIndentChar"/>
    <w:link w:val="BodyTextFirstIndent2"/>
    <w:semiHidden/>
    <w:rsid w:val="000F2CF2"/>
    <w:rPr>
      <w:rFonts w:ascii="Palatino Linotype" w:hAnsi="Palatino Linotype"/>
      <w:sz w:val="19"/>
      <w:szCs w:val="24"/>
    </w:rPr>
  </w:style>
  <w:style w:type="character" w:customStyle="1" w:styleId="BodyTextIndent2Char">
    <w:name w:val="Body Text Indent 2 Char"/>
    <w:link w:val="BodyTextIndent2"/>
    <w:semiHidden/>
    <w:rsid w:val="000F2CF2"/>
    <w:rPr>
      <w:rFonts w:ascii="Palatino Linotype" w:hAnsi="Palatino Linotype"/>
      <w:sz w:val="19"/>
      <w:szCs w:val="24"/>
    </w:rPr>
  </w:style>
  <w:style w:type="character" w:customStyle="1" w:styleId="BodyTextIndent3Char">
    <w:name w:val="Body Text Indent 3 Char"/>
    <w:link w:val="BodyTextIndent3"/>
    <w:semiHidden/>
    <w:rsid w:val="000F2CF2"/>
    <w:rPr>
      <w:rFonts w:ascii="Palatino Linotype" w:hAnsi="Palatino Linotype"/>
      <w:sz w:val="16"/>
      <w:szCs w:val="16"/>
    </w:rPr>
  </w:style>
  <w:style w:type="character" w:customStyle="1" w:styleId="PlainTextChar">
    <w:name w:val="Plain Text Char"/>
    <w:link w:val="PlainText"/>
    <w:semiHidden/>
    <w:rsid w:val="000F2CF2"/>
    <w:rPr>
      <w:rFonts w:ascii="Courier New" w:hAnsi="Courier New" w:cs="Courier New"/>
    </w:rPr>
  </w:style>
  <w:style w:type="character" w:customStyle="1" w:styleId="TitleChar">
    <w:name w:val="Title Char"/>
    <w:link w:val="Title"/>
    <w:uiPriority w:val="10"/>
    <w:rsid w:val="000F2CF2"/>
    <w:rPr>
      <w:rFonts w:ascii="Arial" w:hAnsi="Arial" w:cs="Arial"/>
      <w:b/>
      <w:bCs/>
      <w:kern w:val="28"/>
      <w:sz w:val="32"/>
      <w:szCs w:val="32"/>
    </w:rPr>
  </w:style>
  <w:style w:type="character" w:customStyle="1" w:styleId="CarattereCarattere1">
    <w:name w:val="Carattere Carattere1"/>
    <w:rsid w:val="000F2CF2"/>
    <w:rPr>
      <w:rFonts w:ascii="Times New Roman" w:eastAsia="Times New Roman" w:hAnsi="Times New Roman" w:cs="Times New Roman"/>
      <w:sz w:val="24"/>
      <w:szCs w:val="24"/>
      <w:lang w:eastAsia="it-IT"/>
    </w:rPr>
  </w:style>
  <w:style w:type="character" w:customStyle="1" w:styleId="apple-style-span">
    <w:name w:val="apple-style-span"/>
    <w:basedOn w:val="DefaultParagraphFont"/>
    <w:rsid w:val="000F2CF2"/>
  </w:style>
  <w:style w:type="paragraph" w:styleId="EndnoteText">
    <w:name w:val="endnote text"/>
    <w:basedOn w:val="Normal"/>
    <w:link w:val="EndnoteTextChar"/>
    <w:uiPriority w:val="99"/>
    <w:rsid w:val="000F2CF2"/>
    <w:pPr>
      <w:spacing w:line="240" w:lineRule="auto"/>
      <w:jc w:val="left"/>
    </w:pPr>
    <w:rPr>
      <w:sz w:val="20"/>
      <w:szCs w:val="20"/>
    </w:rPr>
  </w:style>
  <w:style w:type="character" w:customStyle="1" w:styleId="EndnoteTextChar">
    <w:name w:val="Endnote Text Char"/>
    <w:basedOn w:val="DefaultParagraphFont"/>
    <w:link w:val="EndnoteText"/>
    <w:uiPriority w:val="99"/>
    <w:rsid w:val="000F2CF2"/>
  </w:style>
  <w:style w:type="character" w:customStyle="1" w:styleId="Stile">
    <w:name w:val="Stile"/>
    <w:rsid w:val="000F2CF2"/>
    <w:rPr>
      <w:rFonts w:ascii="Arial" w:hAnsi="Arial"/>
    </w:rPr>
  </w:style>
  <w:style w:type="character" w:customStyle="1" w:styleId="il">
    <w:name w:val="il"/>
    <w:basedOn w:val="DefaultParagraphFont"/>
    <w:rsid w:val="000F2CF2"/>
  </w:style>
  <w:style w:type="paragraph" w:customStyle="1" w:styleId="Ded">
    <w:name w:val="Ded"/>
    <w:basedOn w:val="17x24testo"/>
    <w:qFormat/>
    <w:rsid w:val="000F2CF2"/>
    <w:pPr>
      <w:spacing w:line="270" w:lineRule="atLeast"/>
      <w:jc w:val="right"/>
    </w:pPr>
    <w:rPr>
      <w:i/>
      <w:sz w:val="18"/>
      <w:szCs w:val="16"/>
    </w:rPr>
  </w:style>
  <w:style w:type="paragraph" w:customStyle="1" w:styleId="1">
    <w:name w:val="1"/>
    <w:basedOn w:val="Normal"/>
    <w:qFormat/>
    <w:rsid w:val="001212A2"/>
    <w:pPr>
      <w:widowControl w:val="0"/>
      <w:spacing w:line="240" w:lineRule="auto"/>
    </w:pPr>
    <w:rPr>
      <w:lang w:val="en-US"/>
    </w:rPr>
  </w:style>
  <w:style w:type="paragraph" w:customStyle="1" w:styleId="Nota">
    <w:name w:val="Nota"/>
    <w:basedOn w:val="FootnoteText"/>
    <w:qFormat/>
    <w:rsid w:val="000F2CF2"/>
    <w:pPr>
      <w:spacing w:line="240" w:lineRule="atLeast"/>
    </w:pPr>
    <w:rPr>
      <w:i/>
    </w:rPr>
  </w:style>
  <w:style w:type="paragraph" w:customStyle="1" w:styleId="Testatina">
    <w:name w:val="Testatina"/>
    <w:basedOn w:val="Normal"/>
    <w:qFormat/>
    <w:rsid w:val="000F2CF2"/>
    <w:pPr>
      <w:spacing w:line="240" w:lineRule="auto"/>
      <w:jc w:val="center"/>
    </w:pPr>
    <w:rPr>
      <w:i/>
      <w:sz w:val="16"/>
      <w:szCs w:val="16"/>
    </w:rPr>
  </w:style>
  <w:style w:type="paragraph" w:styleId="BalloonText">
    <w:name w:val="Balloon Text"/>
    <w:basedOn w:val="Normal"/>
    <w:link w:val="BalloonTextChar"/>
    <w:uiPriority w:val="99"/>
    <w:rsid w:val="000F2CF2"/>
    <w:pPr>
      <w:spacing w:line="240" w:lineRule="auto"/>
      <w:jc w:val="left"/>
    </w:pPr>
    <w:rPr>
      <w:rFonts w:ascii="Tahoma" w:hAnsi="Tahoma"/>
      <w:sz w:val="16"/>
      <w:szCs w:val="16"/>
    </w:rPr>
  </w:style>
  <w:style w:type="character" w:customStyle="1" w:styleId="BalloonTextChar">
    <w:name w:val="Balloon Text Char"/>
    <w:link w:val="BalloonText"/>
    <w:uiPriority w:val="99"/>
    <w:rsid w:val="000F2CF2"/>
    <w:rPr>
      <w:rFonts w:ascii="Tahoma" w:hAnsi="Tahoma" w:cs="Tahoma"/>
      <w:sz w:val="16"/>
      <w:szCs w:val="16"/>
    </w:rPr>
  </w:style>
  <w:style w:type="paragraph" w:styleId="DocumentMap">
    <w:name w:val="Document Map"/>
    <w:basedOn w:val="Normal"/>
    <w:link w:val="DocumentMapChar"/>
    <w:rsid w:val="000F2CF2"/>
    <w:pPr>
      <w:shd w:val="clear" w:color="auto" w:fill="000080"/>
      <w:spacing w:line="240" w:lineRule="auto"/>
      <w:jc w:val="left"/>
    </w:pPr>
    <w:rPr>
      <w:rFonts w:ascii="Tahoma" w:hAnsi="Tahoma"/>
      <w:sz w:val="20"/>
      <w:szCs w:val="20"/>
    </w:rPr>
  </w:style>
  <w:style w:type="character" w:customStyle="1" w:styleId="DocumentMapChar">
    <w:name w:val="Document Map Char"/>
    <w:link w:val="DocumentMap"/>
    <w:rsid w:val="000F2CF2"/>
    <w:rPr>
      <w:rFonts w:ascii="Tahoma" w:hAnsi="Tahoma" w:cs="Tahoma"/>
      <w:shd w:val="clear" w:color="auto" w:fill="000080"/>
    </w:rPr>
  </w:style>
  <w:style w:type="paragraph" w:customStyle="1" w:styleId="Cit">
    <w:name w:val="Cit"/>
    <w:basedOn w:val="Normal"/>
    <w:link w:val="CitCarattere"/>
    <w:qFormat/>
    <w:rsid w:val="000F2CF2"/>
    <w:pPr>
      <w:widowControl w:val="0"/>
      <w:spacing w:line="280" w:lineRule="atLeast"/>
      <w:ind w:left="567" w:right="567"/>
    </w:pPr>
    <w:rPr>
      <w:rFonts w:ascii="Garamond" w:hAnsi="Garamond"/>
      <w:sz w:val="23"/>
      <w:szCs w:val="17"/>
    </w:rPr>
  </w:style>
  <w:style w:type="character" w:customStyle="1" w:styleId="CitCarattere">
    <w:name w:val="Cit Carattere"/>
    <w:link w:val="Cit"/>
    <w:rsid w:val="000F2CF2"/>
    <w:rPr>
      <w:rFonts w:ascii="Garamond" w:hAnsi="Garamond"/>
      <w:sz w:val="23"/>
      <w:szCs w:val="17"/>
    </w:rPr>
  </w:style>
  <w:style w:type="paragraph" w:customStyle="1" w:styleId="Newind">
    <w:name w:val="New ind"/>
    <w:basedOn w:val="BodyText2"/>
    <w:qFormat/>
    <w:rsid w:val="000F2CF2"/>
    <w:pPr>
      <w:tabs>
        <w:tab w:val="right" w:leader="dot" w:pos="6960"/>
      </w:tabs>
      <w:spacing w:after="0" w:line="300" w:lineRule="atLeast"/>
      <w:ind w:left="426" w:right="845" w:hanging="284"/>
      <w:jc w:val="left"/>
    </w:pPr>
    <w:rPr>
      <w:rFonts w:ascii="Garamond" w:hAnsi="Garamond"/>
      <w:sz w:val="25"/>
      <w:szCs w:val="25"/>
    </w:rPr>
  </w:style>
  <w:style w:type="paragraph" w:customStyle="1" w:styleId="Newind2">
    <w:name w:val="New ind 2"/>
    <w:basedOn w:val="Newind"/>
    <w:qFormat/>
    <w:rsid w:val="000F2CF2"/>
    <w:pPr>
      <w:ind w:left="709" w:hanging="283"/>
    </w:pPr>
  </w:style>
  <w:style w:type="paragraph" w:customStyle="1" w:styleId="Tit2">
    <w:name w:val="Tit2"/>
    <w:basedOn w:val="Tit"/>
    <w:qFormat/>
    <w:rsid w:val="000F2CF2"/>
    <w:pPr>
      <w:spacing w:after="0" w:line="260" w:lineRule="exact"/>
    </w:pPr>
    <w:rPr>
      <w:smallCaps/>
      <w:szCs w:val="24"/>
    </w:rPr>
  </w:style>
  <w:style w:type="paragraph" w:customStyle="1" w:styleId="Somm">
    <w:name w:val="Somm"/>
    <w:basedOn w:val="Tit"/>
    <w:qFormat/>
    <w:rsid w:val="000F2CF2"/>
    <w:pPr>
      <w:spacing w:before="0" w:after="0" w:line="260" w:lineRule="exact"/>
      <w:jc w:val="both"/>
    </w:pPr>
    <w:rPr>
      <w:sz w:val="23"/>
      <w:szCs w:val="23"/>
    </w:rPr>
  </w:style>
  <w:style w:type="paragraph" w:customStyle="1" w:styleId="yo">
    <w:name w:val="yo"/>
    <w:basedOn w:val="Testatina"/>
    <w:qFormat/>
    <w:rsid w:val="000F2CF2"/>
  </w:style>
  <w:style w:type="paragraph" w:customStyle="1" w:styleId="Cit2">
    <w:name w:val="Cit2"/>
    <w:basedOn w:val="Cit"/>
    <w:qFormat/>
    <w:rsid w:val="000F2CF2"/>
    <w:pPr>
      <w:ind w:firstLine="284"/>
    </w:pPr>
  </w:style>
  <w:style w:type="paragraph" w:customStyle="1" w:styleId="app">
    <w:name w:val="app"/>
    <w:basedOn w:val="Tit2"/>
    <w:qFormat/>
    <w:rsid w:val="000F2CF2"/>
    <w:pPr>
      <w:spacing w:after="1200" w:line="240" w:lineRule="auto"/>
      <w:jc w:val="right"/>
    </w:pPr>
  </w:style>
  <w:style w:type="paragraph" w:customStyle="1" w:styleId="citazione">
    <w:name w:val="citazione"/>
    <w:basedOn w:val="2"/>
    <w:qFormat/>
    <w:rsid w:val="000F2CF2"/>
    <w:pPr>
      <w:spacing w:line="250" w:lineRule="atLeast"/>
      <w:ind w:left="567" w:right="567" w:firstLine="0"/>
    </w:pPr>
    <w:rPr>
      <w:rFonts w:cs="Garamond"/>
      <w:sz w:val="17"/>
    </w:rPr>
  </w:style>
  <w:style w:type="paragraph" w:customStyle="1" w:styleId="Nessunaspaziatura1">
    <w:name w:val="Nessuna spaziatura1"/>
    <w:rsid w:val="000F2CF2"/>
    <w:rPr>
      <w:rFonts w:ascii="Calibri" w:eastAsia="MS Mincho" w:hAnsi="Calibri" w:cs="Calibri"/>
      <w:sz w:val="22"/>
      <w:szCs w:val="22"/>
      <w:lang w:eastAsia="en-US"/>
    </w:rPr>
  </w:style>
  <w:style w:type="character" w:customStyle="1" w:styleId="Caratteredellanota">
    <w:name w:val="Carattere della nota"/>
    <w:rsid w:val="000F2CF2"/>
    <w:rPr>
      <w:rFonts w:cs="Times New Roman"/>
      <w:vertAlign w:val="superscript"/>
    </w:rPr>
  </w:style>
  <w:style w:type="paragraph" w:customStyle="1" w:styleId="Paragrafoelenco1">
    <w:name w:val="Paragrafo elenco1"/>
    <w:basedOn w:val="Normal"/>
    <w:rsid w:val="000F2CF2"/>
    <w:pPr>
      <w:spacing w:line="240" w:lineRule="auto"/>
      <w:ind w:left="720"/>
      <w:jc w:val="left"/>
    </w:pPr>
    <w:rPr>
      <w:rFonts w:eastAsia="Calibri"/>
      <w:sz w:val="24"/>
    </w:rPr>
  </w:style>
  <w:style w:type="character" w:styleId="EndnoteReference">
    <w:name w:val="endnote reference"/>
    <w:uiPriority w:val="99"/>
    <w:rsid w:val="000F2CF2"/>
    <w:rPr>
      <w:rFonts w:cs="Times New Roman"/>
      <w:vertAlign w:val="superscript"/>
    </w:rPr>
  </w:style>
  <w:style w:type="character" w:customStyle="1" w:styleId="filodiritto1">
    <w:name w:val="filodiritto1"/>
    <w:rsid w:val="000F2CF2"/>
    <w:rPr>
      <w:rFonts w:ascii="Times New Roman" w:hAnsi="Times New Roman" w:cs="Times New Roman"/>
      <w:spacing w:val="0"/>
    </w:rPr>
  </w:style>
  <w:style w:type="character" w:customStyle="1" w:styleId="articolo">
    <w:name w:val="articolo"/>
    <w:rsid w:val="000F2CF2"/>
    <w:rPr>
      <w:rFonts w:ascii="Verdana" w:hAnsi="Verdana" w:cs="Verdana"/>
      <w:sz w:val="18"/>
      <w:szCs w:val="18"/>
    </w:rPr>
  </w:style>
  <w:style w:type="paragraph" w:customStyle="1" w:styleId="Default">
    <w:name w:val="Default"/>
    <w:rsid w:val="000F2CF2"/>
    <w:pPr>
      <w:autoSpaceDE w:val="0"/>
      <w:autoSpaceDN w:val="0"/>
      <w:adjustRightInd w:val="0"/>
    </w:pPr>
    <w:rPr>
      <w:rFonts w:eastAsia="Calibri"/>
      <w:color w:val="000000"/>
      <w:sz w:val="24"/>
      <w:szCs w:val="24"/>
    </w:rPr>
  </w:style>
  <w:style w:type="character" w:customStyle="1" w:styleId="apple-converted-space">
    <w:name w:val="apple-converted-space"/>
    <w:rsid w:val="000F2CF2"/>
    <w:rPr>
      <w:rFonts w:cs="Times New Roman"/>
    </w:rPr>
  </w:style>
  <w:style w:type="character" w:customStyle="1" w:styleId="FootnoteCharacters">
    <w:name w:val="Footnote Characters"/>
    <w:rsid w:val="000F2CF2"/>
    <w:rPr>
      <w:rFonts w:cs="Times New Roman"/>
      <w:vertAlign w:val="superscript"/>
    </w:rPr>
  </w:style>
  <w:style w:type="character" w:customStyle="1" w:styleId="Rimandonotaapidipagina1">
    <w:name w:val="Rimando nota a piè di pagina1"/>
    <w:rsid w:val="000F2CF2"/>
    <w:rPr>
      <w:vertAlign w:val="superscript"/>
    </w:rPr>
  </w:style>
  <w:style w:type="character" w:customStyle="1" w:styleId="Rimandonotaapidipagina2">
    <w:name w:val="Rimando nota a piè di pagina2"/>
    <w:rsid w:val="000F2CF2"/>
    <w:rPr>
      <w:vertAlign w:val="superscript"/>
    </w:rPr>
  </w:style>
  <w:style w:type="character" w:customStyle="1" w:styleId="Rimandonotaapidipagina3">
    <w:name w:val="Rimando nota a piè di pagina3"/>
    <w:rsid w:val="000F2CF2"/>
    <w:rPr>
      <w:vertAlign w:val="superscript"/>
    </w:rPr>
  </w:style>
  <w:style w:type="character" w:customStyle="1" w:styleId="citationnews">
    <w:name w:val="citation news"/>
    <w:rsid w:val="000F2CF2"/>
    <w:rPr>
      <w:rFonts w:cs="Times New Roman"/>
    </w:rPr>
  </w:style>
  <w:style w:type="character" w:customStyle="1" w:styleId="Rimandonotaapidipagina4">
    <w:name w:val="Rimando nota a piè di pagina4"/>
    <w:rsid w:val="000F2CF2"/>
    <w:rPr>
      <w:vertAlign w:val="superscript"/>
    </w:rPr>
  </w:style>
  <w:style w:type="paragraph" w:styleId="Caption">
    <w:name w:val="caption"/>
    <w:aliases w:val="CaptionFig"/>
    <w:basedOn w:val="Normal"/>
    <w:next w:val="Normal"/>
    <w:link w:val="CaptionChar"/>
    <w:uiPriority w:val="35"/>
    <w:qFormat/>
    <w:rsid w:val="000F2CF2"/>
    <w:rPr>
      <w:rFonts w:eastAsia="MS Mincho"/>
      <w:b/>
      <w:bCs/>
      <w:sz w:val="20"/>
      <w:szCs w:val="20"/>
    </w:rPr>
  </w:style>
  <w:style w:type="paragraph" w:customStyle="1" w:styleId="parnumero">
    <w:name w:val="par numero"/>
    <w:basedOn w:val="1"/>
    <w:qFormat/>
    <w:rsid w:val="000F2CF2"/>
    <w:pPr>
      <w:tabs>
        <w:tab w:val="left" w:pos="227"/>
        <w:tab w:val="left" w:pos="340"/>
      </w:tabs>
      <w:spacing w:line="270" w:lineRule="atLeast"/>
    </w:pPr>
    <w:rPr>
      <w:rFonts w:ascii="Palatino Linotype" w:eastAsia="MS Mincho" w:hAnsi="Palatino Linotype"/>
      <w:sz w:val="19"/>
      <w:szCs w:val="19"/>
    </w:rPr>
  </w:style>
  <w:style w:type="paragraph" w:styleId="ListParagraph">
    <w:name w:val="List Paragraph"/>
    <w:basedOn w:val="Normal"/>
    <w:uiPriority w:val="34"/>
    <w:qFormat/>
    <w:rsid w:val="000F2CF2"/>
    <w:pPr>
      <w:spacing w:line="240" w:lineRule="auto"/>
      <w:ind w:left="720"/>
      <w:contextualSpacing/>
      <w:jc w:val="left"/>
    </w:pPr>
    <w:rPr>
      <w:sz w:val="24"/>
    </w:rPr>
  </w:style>
  <w:style w:type="paragraph" w:customStyle="1" w:styleId="C">
    <w:name w:val="C"/>
    <w:basedOn w:val="Cs"/>
    <w:qFormat/>
    <w:rsid w:val="0096014B"/>
    <w:pPr>
      <w:spacing w:before="0" w:after="0"/>
      <w:ind w:firstLine="284"/>
    </w:pPr>
  </w:style>
  <w:style w:type="paragraph" w:customStyle="1" w:styleId="D">
    <w:name w:val="D"/>
    <w:basedOn w:val="Caption"/>
    <w:qFormat/>
    <w:rsid w:val="00BC43E5"/>
    <w:pPr>
      <w:spacing w:before="60" w:after="240" w:line="240" w:lineRule="auto"/>
      <w:jc w:val="center"/>
    </w:pPr>
    <w:rPr>
      <w:rFonts w:cs="Arial"/>
      <w:b w:val="0"/>
      <w:sz w:val="19"/>
      <w:szCs w:val="18"/>
    </w:rPr>
  </w:style>
  <w:style w:type="paragraph" w:customStyle="1" w:styleId="Sp">
    <w:name w:val="Sp"/>
    <w:basedOn w:val="Subtitle"/>
    <w:qFormat/>
    <w:rsid w:val="00343A17"/>
    <w:pPr>
      <w:keepNext/>
      <w:keepLines/>
      <w:spacing w:before="200" w:after="80" w:line="240" w:lineRule="auto"/>
      <w:ind w:left="425" w:hanging="425"/>
      <w:jc w:val="both"/>
      <w:outlineLvl w:val="9"/>
    </w:pPr>
    <w:rPr>
      <w:rFonts w:ascii="Times New Roman" w:eastAsia="MS Mincho" w:hAnsi="Times New Roman" w:cs="Garamond"/>
      <w:b/>
      <w:i/>
      <w:iCs/>
      <w:sz w:val="22"/>
    </w:rPr>
  </w:style>
  <w:style w:type="paragraph" w:customStyle="1" w:styleId="Nomeautore">
    <w:name w:val="Nome autore"/>
    <w:basedOn w:val="17x24collana"/>
    <w:qFormat/>
    <w:rsid w:val="002B42ED"/>
    <w:pPr>
      <w:spacing w:line="240" w:lineRule="auto"/>
    </w:pPr>
    <w:rPr>
      <w:rFonts w:ascii="Garamond" w:hAnsi="Garamond"/>
      <w:sz w:val="28"/>
      <w:szCs w:val="28"/>
    </w:rPr>
  </w:style>
  <w:style w:type="paragraph" w:customStyle="1" w:styleId="frontespizio">
    <w:name w:val="frontespizio"/>
    <w:basedOn w:val="4"/>
    <w:qFormat/>
    <w:rsid w:val="002B42ED"/>
    <w:rPr>
      <w:rFonts w:cs="Garamond"/>
      <w:bCs/>
      <w:iCs/>
      <w:smallCaps/>
      <w:sz w:val="48"/>
      <w:szCs w:val="48"/>
    </w:rPr>
  </w:style>
  <w:style w:type="paragraph" w:customStyle="1" w:styleId="T">
    <w:name w:val="T"/>
    <w:basedOn w:val="17x24titolo"/>
    <w:qFormat/>
    <w:rsid w:val="001212A2"/>
    <w:pPr>
      <w:spacing w:before="0" w:after="600"/>
    </w:pPr>
    <w:rPr>
      <w:b/>
      <w:szCs w:val="28"/>
    </w:rPr>
  </w:style>
  <w:style w:type="paragraph" w:customStyle="1" w:styleId="TM">
    <w:name w:val="TM"/>
    <w:basedOn w:val="Tit"/>
    <w:qFormat/>
    <w:rsid w:val="00BF55D0"/>
    <w:rPr>
      <w:smallCaps/>
    </w:rPr>
  </w:style>
  <w:style w:type="paragraph" w:customStyle="1" w:styleId="Citprimariga">
    <w:name w:val="Cit prima riga"/>
    <w:basedOn w:val="2"/>
    <w:qFormat/>
    <w:rsid w:val="00B33399"/>
    <w:pPr>
      <w:spacing w:before="300" w:line="280" w:lineRule="atLeast"/>
      <w:ind w:left="567" w:right="567" w:firstLine="0"/>
    </w:pPr>
    <w:rPr>
      <w:rFonts w:cs="Garamond"/>
      <w:sz w:val="23"/>
      <w:szCs w:val="23"/>
    </w:rPr>
  </w:style>
  <w:style w:type="paragraph" w:customStyle="1" w:styleId="Citseconderighe">
    <w:name w:val="Cit seconde righe"/>
    <w:basedOn w:val="2"/>
    <w:qFormat/>
    <w:rsid w:val="00B33399"/>
    <w:pPr>
      <w:spacing w:line="280" w:lineRule="atLeast"/>
      <w:ind w:left="567" w:right="567"/>
    </w:pPr>
    <w:rPr>
      <w:rFonts w:cs="Garamond"/>
      <w:sz w:val="23"/>
      <w:szCs w:val="23"/>
    </w:rPr>
  </w:style>
  <w:style w:type="paragraph" w:customStyle="1" w:styleId="El1">
    <w:name w:val="El1"/>
    <w:basedOn w:val="1"/>
    <w:qFormat/>
    <w:rsid w:val="00654187"/>
    <w:pPr>
      <w:spacing w:before="80"/>
      <w:ind w:left="567" w:hanging="425"/>
    </w:pPr>
  </w:style>
  <w:style w:type="paragraph" w:customStyle="1" w:styleId="Elp">
    <w:name w:val="Elp"/>
    <w:basedOn w:val="El1"/>
    <w:qFormat/>
    <w:rsid w:val="007A5D23"/>
    <w:pPr>
      <w:ind w:left="369" w:hanging="227"/>
    </w:pPr>
  </w:style>
  <w:style w:type="paragraph" w:customStyle="1" w:styleId="Citseconderigheultima">
    <w:name w:val="Cit seconde righe ultima"/>
    <w:basedOn w:val="Citseconderighe"/>
    <w:qFormat/>
    <w:rsid w:val="00B33399"/>
    <w:pPr>
      <w:spacing w:after="300"/>
    </w:pPr>
  </w:style>
  <w:style w:type="paragraph" w:customStyle="1" w:styleId="Citprimarigasola">
    <w:name w:val="Cit prima riga sola"/>
    <w:basedOn w:val="Citprimariga"/>
    <w:qFormat/>
    <w:rsid w:val="00B33399"/>
    <w:pPr>
      <w:spacing w:after="300"/>
    </w:pPr>
  </w:style>
  <w:style w:type="character" w:customStyle="1" w:styleId="st">
    <w:name w:val="st"/>
    <w:basedOn w:val="DefaultParagraphFont"/>
    <w:rsid w:val="00B33399"/>
  </w:style>
  <w:style w:type="character" w:customStyle="1" w:styleId="TestonotaapidipaginaCarattere2">
    <w:name w:val="Testo nota a piè di pagina Carattere2"/>
    <w:rsid w:val="00B33399"/>
    <w:rPr>
      <w:rFonts w:ascii="Calibri" w:eastAsia="DejaVuSans" w:hAnsi="Calibri" w:cs="Calibri"/>
      <w:kern w:val="1"/>
      <w:sz w:val="18"/>
      <w:lang w:val="it-IT" w:eastAsia="ar-SA" w:bidi="ar-SA"/>
    </w:rPr>
  </w:style>
  <w:style w:type="paragraph" w:customStyle="1" w:styleId="esergo">
    <w:name w:val="esergo"/>
    <w:basedOn w:val="Cs"/>
    <w:rsid w:val="00E80CF4"/>
    <w:pPr>
      <w:ind w:left="1134" w:right="-1"/>
      <w:jc w:val="right"/>
    </w:pPr>
    <w:rPr>
      <w:i/>
    </w:rPr>
  </w:style>
  <w:style w:type="paragraph" w:customStyle="1" w:styleId="Bibliografia1">
    <w:name w:val="Bibliografia 1"/>
    <w:basedOn w:val="Normal"/>
    <w:rsid w:val="00B33399"/>
    <w:pPr>
      <w:widowControl w:val="0"/>
      <w:suppressLineNumbers/>
      <w:tabs>
        <w:tab w:val="right" w:leader="dot" w:pos="9638"/>
      </w:tabs>
      <w:suppressAutoHyphens/>
      <w:spacing w:line="240" w:lineRule="auto"/>
      <w:ind w:left="397" w:hanging="397"/>
      <w:jc w:val="left"/>
    </w:pPr>
    <w:rPr>
      <w:rFonts w:ascii="Liberation Serif" w:eastAsia="WenQuanYi Micro Hei" w:hAnsi="Liberation Serif" w:cs="Lohit Hindi"/>
      <w:kern w:val="1"/>
      <w:sz w:val="24"/>
      <w:lang w:eastAsia="hi-IN" w:bidi="hi-IN"/>
    </w:rPr>
  </w:style>
  <w:style w:type="character" w:customStyle="1" w:styleId="small1">
    <w:name w:val="small1"/>
    <w:basedOn w:val="DefaultParagraphFont"/>
    <w:rsid w:val="00B33399"/>
  </w:style>
  <w:style w:type="paragraph" w:customStyle="1" w:styleId="Cs">
    <w:name w:val="Cs"/>
    <w:basedOn w:val="Citprimarigasola"/>
    <w:qFormat/>
    <w:rsid w:val="00CF5D39"/>
  </w:style>
  <w:style w:type="paragraph" w:customStyle="1" w:styleId="Cn">
    <w:name w:val="Cn"/>
    <w:basedOn w:val="Normal"/>
    <w:qFormat/>
    <w:rsid w:val="00D03639"/>
    <w:pPr>
      <w:widowControl w:val="0"/>
      <w:spacing w:line="300" w:lineRule="atLeast"/>
      <w:ind w:firstLine="284"/>
    </w:pPr>
    <w:rPr>
      <w:rFonts w:ascii="Garamond" w:hAnsi="Garamond" w:cs="Tahoma"/>
      <w:sz w:val="25"/>
      <w:szCs w:val="25"/>
    </w:rPr>
  </w:style>
  <w:style w:type="paragraph" w:customStyle="1" w:styleId="C1">
    <w:name w:val="C1"/>
    <w:basedOn w:val="Citprimariga"/>
    <w:qFormat/>
    <w:rsid w:val="00D90E65"/>
  </w:style>
  <w:style w:type="paragraph" w:customStyle="1" w:styleId="CU">
    <w:name w:val="CU"/>
    <w:basedOn w:val="Citseconderigheultima"/>
    <w:qFormat/>
    <w:rsid w:val="00D90E65"/>
  </w:style>
  <w:style w:type="paragraph" w:customStyle="1" w:styleId="Cs7">
    <w:name w:val="Cs7"/>
    <w:basedOn w:val="Normal"/>
    <w:qFormat/>
    <w:rsid w:val="00441803"/>
    <w:pPr>
      <w:widowControl w:val="0"/>
      <w:spacing w:line="300" w:lineRule="atLeast"/>
      <w:ind w:firstLine="284"/>
    </w:pPr>
    <w:rPr>
      <w:rFonts w:ascii="Garamond" w:hAnsi="Garamond"/>
      <w:sz w:val="25"/>
      <w:szCs w:val="25"/>
    </w:rPr>
  </w:style>
  <w:style w:type="paragraph" w:customStyle="1" w:styleId="vecchnormale">
    <w:name w:val="vecch_normale"/>
    <w:basedOn w:val="Normal"/>
    <w:link w:val="vecchnormaleCarattere"/>
    <w:qFormat/>
    <w:rsid w:val="0027373F"/>
    <w:pPr>
      <w:widowControl w:val="0"/>
      <w:spacing w:line="280" w:lineRule="exact"/>
      <w:ind w:firstLine="284"/>
    </w:pPr>
    <w:rPr>
      <w:rFonts w:cs="Palatino Linotype"/>
      <w:spacing w:val="-2"/>
      <w:szCs w:val="22"/>
      <w:lang w:eastAsia="ar-SA"/>
    </w:rPr>
  </w:style>
  <w:style w:type="paragraph" w:customStyle="1" w:styleId="vecchtitolo">
    <w:name w:val="vecch_titolo"/>
    <w:basedOn w:val="Normal"/>
    <w:link w:val="vecchtitoloCarattere"/>
    <w:qFormat/>
    <w:rsid w:val="0027373F"/>
    <w:pPr>
      <w:widowControl w:val="0"/>
      <w:spacing w:line="280" w:lineRule="exact"/>
      <w:jc w:val="center"/>
    </w:pPr>
    <w:rPr>
      <w:smallCaps/>
      <w:spacing w:val="-2"/>
      <w:szCs w:val="22"/>
    </w:rPr>
  </w:style>
  <w:style w:type="character" w:customStyle="1" w:styleId="vecchnormaleCarattere">
    <w:name w:val="vecch_normale Carattere"/>
    <w:link w:val="vecchnormale"/>
    <w:rsid w:val="0027373F"/>
    <w:rPr>
      <w:rFonts w:ascii="Palatino Linotype" w:hAnsi="Palatino Linotype" w:cs="Palatino Linotype"/>
      <w:spacing w:val="-2"/>
      <w:sz w:val="22"/>
      <w:szCs w:val="22"/>
      <w:lang w:eastAsia="ar-SA"/>
    </w:rPr>
  </w:style>
  <w:style w:type="character" w:customStyle="1" w:styleId="Caratterepredefinitoparagrafo">
    <w:name w:val="Carattere predefinito paragrafo"/>
    <w:rsid w:val="0027373F"/>
  </w:style>
  <w:style w:type="character" w:customStyle="1" w:styleId="Caratterenotadichiusura">
    <w:name w:val="Carattere nota di chiusura"/>
    <w:rsid w:val="0027373F"/>
    <w:rPr>
      <w:vertAlign w:val="superscript"/>
    </w:rPr>
  </w:style>
  <w:style w:type="character" w:customStyle="1" w:styleId="maintext">
    <w:name w:val="maintext"/>
    <w:rsid w:val="0027373F"/>
  </w:style>
  <w:style w:type="paragraph" w:customStyle="1" w:styleId="Intestazione1">
    <w:name w:val="Intestazione1"/>
    <w:basedOn w:val="Normal"/>
    <w:next w:val="Corpodeltesto"/>
    <w:rsid w:val="0027373F"/>
    <w:pPr>
      <w:keepNext/>
      <w:spacing w:before="240" w:after="120" w:line="240" w:lineRule="auto"/>
      <w:jc w:val="left"/>
    </w:pPr>
    <w:rPr>
      <w:rFonts w:ascii="Arial" w:eastAsia="Arial Unicode MS" w:hAnsi="Arial" w:cs="Arial Unicode MS"/>
      <w:sz w:val="28"/>
      <w:szCs w:val="28"/>
      <w:lang w:eastAsia="ar-SA"/>
    </w:rPr>
  </w:style>
  <w:style w:type="paragraph" w:customStyle="1" w:styleId="Didascalia1">
    <w:name w:val="Didascalia1"/>
    <w:basedOn w:val="Normal"/>
    <w:rsid w:val="0027373F"/>
    <w:pPr>
      <w:suppressLineNumbers/>
      <w:spacing w:before="120" w:after="120" w:line="240" w:lineRule="auto"/>
      <w:jc w:val="left"/>
    </w:pPr>
    <w:rPr>
      <w:i/>
      <w:iCs/>
      <w:sz w:val="24"/>
      <w:lang w:eastAsia="ar-SA"/>
    </w:rPr>
  </w:style>
  <w:style w:type="paragraph" w:customStyle="1" w:styleId="Indice">
    <w:name w:val="Indice"/>
    <w:basedOn w:val="Normal"/>
    <w:rsid w:val="0027373F"/>
    <w:pPr>
      <w:suppressLineNumbers/>
      <w:spacing w:line="240" w:lineRule="auto"/>
      <w:jc w:val="left"/>
    </w:pPr>
    <w:rPr>
      <w:sz w:val="24"/>
      <w:lang w:eastAsia="ar-SA"/>
    </w:rPr>
  </w:style>
  <w:style w:type="paragraph" w:customStyle="1" w:styleId="vecchnota">
    <w:name w:val="vecch_nota"/>
    <w:basedOn w:val="FootnoteText"/>
    <w:link w:val="vecchnotaCarattere"/>
    <w:qFormat/>
    <w:rsid w:val="0027373F"/>
    <w:pPr>
      <w:spacing w:line="240" w:lineRule="exact"/>
      <w:ind w:firstLine="0"/>
    </w:pPr>
    <w:rPr>
      <w:rFonts w:ascii="Palatino Linotype" w:hAnsi="Palatino Linotype" w:cs="Palatino Linotype"/>
      <w:spacing w:val="-2"/>
      <w:sz w:val="18"/>
      <w:szCs w:val="18"/>
      <w:lang w:eastAsia="ar-SA"/>
    </w:rPr>
  </w:style>
  <w:style w:type="paragraph" w:customStyle="1" w:styleId="vecchcitazione">
    <w:name w:val="vecch_citazione"/>
    <w:basedOn w:val="Normal"/>
    <w:link w:val="vecchcitazioneCarattere"/>
    <w:qFormat/>
    <w:rsid w:val="0027373F"/>
    <w:pPr>
      <w:widowControl w:val="0"/>
      <w:spacing w:line="260" w:lineRule="exact"/>
      <w:ind w:left="284" w:right="284"/>
    </w:pPr>
    <w:rPr>
      <w:rFonts w:cs="Palatino Linotype"/>
      <w:spacing w:val="-2"/>
      <w:sz w:val="20"/>
      <w:szCs w:val="22"/>
      <w:lang w:eastAsia="ar-SA"/>
    </w:rPr>
  </w:style>
  <w:style w:type="paragraph" w:customStyle="1" w:styleId="vecchnome">
    <w:name w:val="vecch_nome"/>
    <w:basedOn w:val="Normal"/>
    <w:qFormat/>
    <w:rsid w:val="0027373F"/>
    <w:pPr>
      <w:widowControl w:val="0"/>
      <w:spacing w:line="280" w:lineRule="exact"/>
      <w:jc w:val="center"/>
    </w:pPr>
    <w:rPr>
      <w:rFonts w:cs="Palatino Linotype"/>
      <w:spacing w:val="-2"/>
      <w:szCs w:val="22"/>
      <w:lang w:eastAsia="ar-SA"/>
    </w:rPr>
  </w:style>
  <w:style w:type="paragraph" w:customStyle="1" w:styleId="Contenutocornice">
    <w:name w:val="Contenuto cornice"/>
    <w:basedOn w:val="Corpodeltesto"/>
    <w:rsid w:val="0027373F"/>
    <w:pPr>
      <w:spacing w:line="240" w:lineRule="auto"/>
      <w:jc w:val="left"/>
    </w:pPr>
    <w:rPr>
      <w:sz w:val="24"/>
      <w:lang w:eastAsia="ar-SA"/>
    </w:rPr>
  </w:style>
  <w:style w:type="paragraph" w:customStyle="1" w:styleId="Stilevecchcitazione11pt">
    <w:name w:val="Stile vecch_citazione + 11 pt"/>
    <w:basedOn w:val="vecchcitazione"/>
    <w:rsid w:val="0027373F"/>
    <w:rPr>
      <w:rFonts w:cs="Times New Roman"/>
      <w:sz w:val="22"/>
      <w:lang w:eastAsia="it-IT"/>
    </w:rPr>
  </w:style>
  <w:style w:type="paragraph" w:customStyle="1" w:styleId="StilevecchnormaleCorsivo">
    <w:name w:val="Stile vecch_normale + Corsivo"/>
    <w:basedOn w:val="vecchnormale"/>
    <w:link w:val="StilevecchnormaleCorsivoCarattere"/>
    <w:rsid w:val="0027373F"/>
    <w:rPr>
      <w:i/>
      <w:iCs/>
    </w:rPr>
  </w:style>
  <w:style w:type="character" w:customStyle="1" w:styleId="StilevecchnormaleCorsivoCarattere">
    <w:name w:val="Stile vecch_normale + Corsivo Carattere"/>
    <w:link w:val="StilevecchnormaleCorsivo"/>
    <w:rsid w:val="0027373F"/>
    <w:rPr>
      <w:rFonts w:ascii="Palatino Linotype" w:hAnsi="Palatino Linotype" w:cs="Palatino Linotype"/>
      <w:i/>
      <w:iCs/>
      <w:spacing w:val="-2"/>
      <w:sz w:val="22"/>
      <w:szCs w:val="22"/>
      <w:lang w:eastAsia="ar-SA"/>
    </w:rPr>
  </w:style>
  <w:style w:type="paragraph" w:customStyle="1" w:styleId="StilevecchcitazioneCorsivo">
    <w:name w:val="Stile vecch_citazione + Corsivo"/>
    <w:basedOn w:val="vecchcitazione"/>
    <w:link w:val="StilevecchcitazioneCorsivoCarattere"/>
    <w:rsid w:val="0027373F"/>
    <w:rPr>
      <w:i/>
      <w:iCs/>
    </w:rPr>
  </w:style>
  <w:style w:type="character" w:customStyle="1" w:styleId="vecchcitazioneCarattere">
    <w:name w:val="vecch_citazione Carattere"/>
    <w:link w:val="vecchcitazione"/>
    <w:rsid w:val="0027373F"/>
    <w:rPr>
      <w:rFonts w:ascii="Palatino Linotype" w:hAnsi="Palatino Linotype" w:cs="Palatino Linotype"/>
      <w:spacing w:val="-2"/>
      <w:szCs w:val="22"/>
      <w:lang w:eastAsia="ar-SA"/>
    </w:rPr>
  </w:style>
  <w:style w:type="character" w:customStyle="1" w:styleId="StilevecchcitazioneCorsivoCarattere">
    <w:name w:val="Stile vecch_citazione + Corsivo Carattere"/>
    <w:link w:val="StilevecchcitazioneCorsivo"/>
    <w:rsid w:val="0027373F"/>
    <w:rPr>
      <w:rFonts w:ascii="Palatino Linotype" w:hAnsi="Palatino Linotype" w:cs="Palatino Linotype"/>
      <w:i/>
      <w:iCs/>
      <w:spacing w:val="-2"/>
      <w:szCs w:val="22"/>
      <w:lang w:eastAsia="ar-SA"/>
    </w:rPr>
  </w:style>
  <w:style w:type="paragraph" w:customStyle="1" w:styleId="StilevecchtitoloCorsivo">
    <w:name w:val="Stile vecch_titolo + Corsivo"/>
    <w:basedOn w:val="vecchtitolo"/>
    <w:link w:val="StilevecchtitoloCorsivoCarattere"/>
    <w:rsid w:val="0027373F"/>
    <w:rPr>
      <w:i/>
      <w:iCs/>
    </w:rPr>
  </w:style>
  <w:style w:type="character" w:customStyle="1" w:styleId="vecchtitoloCarattere">
    <w:name w:val="vecch_titolo Carattere"/>
    <w:link w:val="vecchtitolo"/>
    <w:rsid w:val="0027373F"/>
    <w:rPr>
      <w:rFonts w:ascii="Palatino Linotype" w:hAnsi="Palatino Linotype"/>
      <w:smallCaps/>
      <w:spacing w:val="-2"/>
      <w:sz w:val="22"/>
      <w:szCs w:val="22"/>
    </w:rPr>
  </w:style>
  <w:style w:type="character" w:customStyle="1" w:styleId="StilevecchtitoloCorsivoCarattere">
    <w:name w:val="Stile vecch_titolo + Corsivo Carattere"/>
    <w:link w:val="StilevecchtitoloCorsivo"/>
    <w:rsid w:val="0027373F"/>
    <w:rPr>
      <w:rFonts w:ascii="Palatino Linotype" w:hAnsi="Palatino Linotype"/>
      <w:i/>
      <w:iCs/>
      <w:smallCaps/>
      <w:spacing w:val="-2"/>
      <w:sz w:val="22"/>
      <w:szCs w:val="22"/>
    </w:rPr>
  </w:style>
  <w:style w:type="character" w:customStyle="1" w:styleId="add">
    <w:name w:val="add"/>
    <w:rsid w:val="0027373F"/>
  </w:style>
  <w:style w:type="character" w:customStyle="1" w:styleId="foreign">
    <w:name w:val="foreign"/>
    <w:rsid w:val="0027373F"/>
    <w:rPr>
      <w:rFonts w:ascii="Arial Unicode" w:hAnsi="Arial Unicode" w:hint="default"/>
      <w:i/>
      <w:iCs/>
    </w:rPr>
  </w:style>
  <w:style w:type="paragraph" w:customStyle="1" w:styleId="StilevecchcitazioneSinistro317cm">
    <w:name w:val="Stile vecch_citazione + Sinistro:  317 cm"/>
    <w:basedOn w:val="vecchcitazione"/>
    <w:rsid w:val="0027373F"/>
    <w:pPr>
      <w:ind w:left="1800"/>
    </w:pPr>
    <w:rPr>
      <w:rFonts w:cs="Times New Roman"/>
      <w:szCs w:val="20"/>
      <w:lang w:eastAsia="it-IT"/>
    </w:rPr>
  </w:style>
  <w:style w:type="paragraph" w:customStyle="1" w:styleId="IaDRisposteverifiche">
    <w:name w:val="IaD_Risposte verifiche"/>
    <w:basedOn w:val="Normal"/>
    <w:rsid w:val="0027373F"/>
    <w:pPr>
      <w:numPr>
        <w:numId w:val="17"/>
      </w:numPr>
      <w:spacing w:line="240" w:lineRule="auto"/>
      <w:jc w:val="left"/>
    </w:pPr>
    <w:rPr>
      <w:sz w:val="24"/>
    </w:rPr>
  </w:style>
  <w:style w:type="character" w:customStyle="1" w:styleId="vecchnotaCarattere">
    <w:name w:val="vecch_nota Carattere"/>
    <w:link w:val="vecchnota"/>
    <w:rsid w:val="0027373F"/>
    <w:rPr>
      <w:rFonts w:ascii="Palatino Linotype" w:hAnsi="Palatino Linotype" w:cs="Palatino Linotype"/>
      <w:spacing w:val="-2"/>
      <w:sz w:val="18"/>
      <w:szCs w:val="18"/>
      <w:lang w:eastAsia="ar-SA"/>
    </w:rPr>
  </w:style>
  <w:style w:type="paragraph" w:customStyle="1" w:styleId="parte">
    <w:name w:val="parte"/>
    <w:basedOn w:val="17x24inizioparte"/>
    <w:qFormat/>
    <w:rsid w:val="00DB5ACF"/>
    <w:pPr>
      <w:spacing w:before="1800" w:line="300" w:lineRule="atLeast"/>
    </w:pPr>
    <w:rPr>
      <w:b/>
      <w:caps w:val="0"/>
      <w:sz w:val="32"/>
    </w:rPr>
  </w:style>
  <w:style w:type="paragraph" w:customStyle="1" w:styleId="1spec">
    <w:name w:val="1spec"/>
    <w:basedOn w:val="1"/>
    <w:qFormat/>
    <w:rsid w:val="00E80CF4"/>
    <w:pPr>
      <w:spacing w:before="300"/>
    </w:pPr>
  </w:style>
  <w:style w:type="paragraph" w:customStyle="1" w:styleId="1t">
    <w:name w:val="1t"/>
    <w:basedOn w:val="Normal"/>
    <w:qFormat/>
    <w:rsid w:val="001E1353"/>
    <w:pPr>
      <w:widowControl w:val="0"/>
      <w:tabs>
        <w:tab w:val="left" w:pos="284"/>
        <w:tab w:val="left" w:pos="567"/>
        <w:tab w:val="left" w:pos="851"/>
        <w:tab w:val="left" w:pos="1134"/>
      </w:tabs>
      <w:spacing w:line="300" w:lineRule="atLeast"/>
    </w:pPr>
    <w:rPr>
      <w:rFonts w:ascii="Garamond" w:hAnsi="Garamond" w:cs="Palatino Linotype"/>
      <w:sz w:val="25"/>
      <w:szCs w:val="25"/>
    </w:rPr>
  </w:style>
  <w:style w:type="paragraph" w:customStyle="1" w:styleId="8">
    <w:name w:val="8"/>
    <w:basedOn w:val="4"/>
    <w:qFormat/>
    <w:rsid w:val="001E0C70"/>
    <w:rPr>
      <w:sz w:val="16"/>
      <w:szCs w:val="16"/>
    </w:rPr>
  </w:style>
  <w:style w:type="paragraph" w:customStyle="1" w:styleId="14">
    <w:name w:val="14"/>
    <w:basedOn w:val="1spec"/>
    <w:qFormat/>
    <w:rsid w:val="00B41ABF"/>
    <w:pPr>
      <w:spacing w:after="80"/>
    </w:pPr>
  </w:style>
  <w:style w:type="paragraph" w:customStyle="1" w:styleId="eserhg">
    <w:name w:val="eserhg"/>
    <w:basedOn w:val="vecchnormale"/>
    <w:qFormat/>
    <w:rsid w:val="001C30CA"/>
    <w:pPr>
      <w:spacing w:line="300" w:lineRule="atLeast"/>
      <w:jc w:val="right"/>
    </w:pPr>
    <w:rPr>
      <w:rFonts w:ascii="Garamond" w:hAnsi="Garamond"/>
      <w:i/>
      <w:spacing w:val="0"/>
      <w:sz w:val="25"/>
      <w:szCs w:val="25"/>
      <w:lang w:val="es-ES"/>
    </w:rPr>
  </w:style>
  <w:style w:type="paragraph" w:customStyle="1" w:styleId="E1">
    <w:name w:val="E1"/>
    <w:basedOn w:val="vecchnormale"/>
    <w:qFormat/>
    <w:rsid w:val="007B74E1"/>
    <w:pPr>
      <w:spacing w:line="300" w:lineRule="atLeast"/>
      <w:ind w:left="142" w:firstLine="0"/>
    </w:pPr>
    <w:rPr>
      <w:rFonts w:ascii="Garamond" w:hAnsi="Garamond"/>
      <w:spacing w:val="0"/>
      <w:sz w:val="25"/>
      <w:szCs w:val="25"/>
    </w:rPr>
  </w:style>
  <w:style w:type="paragraph" w:customStyle="1" w:styleId="ElU">
    <w:name w:val="ElU"/>
    <w:basedOn w:val="El"/>
    <w:qFormat/>
    <w:rsid w:val="00CE62BF"/>
    <w:pPr>
      <w:spacing w:after="80"/>
    </w:pPr>
  </w:style>
  <w:style w:type="paragraph" w:customStyle="1" w:styleId="TT">
    <w:name w:val="TT"/>
    <w:basedOn w:val="vecchnormale"/>
    <w:qFormat/>
    <w:rsid w:val="007B74E1"/>
    <w:pPr>
      <w:tabs>
        <w:tab w:val="left" w:pos="1560"/>
        <w:tab w:val="left" w:pos="1843"/>
      </w:tabs>
      <w:spacing w:line="300" w:lineRule="atLeast"/>
      <w:ind w:firstLine="0"/>
    </w:pPr>
    <w:rPr>
      <w:rFonts w:ascii="Garamond" w:hAnsi="Garamond"/>
      <w:spacing w:val="0"/>
      <w:sz w:val="25"/>
      <w:szCs w:val="25"/>
    </w:rPr>
  </w:style>
  <w:style w:type="paragraph" w:customStyle="1" w:styleId="TT2">
    <w:name w:val="TT2"/>
    <w:basedOn w:val="TT"/>
    <w:qFormat/>
    <w:rsid w:val="007B74E1"/>
    <w:pPr>
      <w:ind w:left="1843" w:hanging="1843"/>
    </w:pPr>
  </w:style>
  <w:style w:type="paragraph" w:customStyle="1" w:styleId="CU2">
    <w:name w:val="CU2"/>
    <w:basedOn w:val="CU"/>
    <w:qFormat/>
    <w:rsid w:val="008C6571"/>
    <w:pPr>
      <w:ind w:firstLine="0"/>
    </w:pPr>
  </w:style>
  <w:style w:type="paragraph" w:customStyle="1" w:styleId="xu">
    <w:name w:val="xu"/>
    <w:basedOn w:val="vecchcitazione"/>
    <w:qFormat/>
    <w:rsid w:val="005253F5"/>
    <w:pPr>
      <w:spacing w:line="300" w:lineRule="atLeast"/>
      <w:ind w:left="0" w:right="0" w:firstLine="284"/>
    </w:pPr>
    <w:rPr>
      <w:rFonts w:ascii="Garamond" w:hAnsi="Garamond"/>
      <w:spacing w:val="0"/>
      <w:sz w:val="25"/>
      <w:szCs w:val="25"/>
    </w:rPr>
  </w:style>
  <w:style w:type="paragraph" w:customStyle="1" w:styleId="18">
    <w:name w:val="18"/>
    <w:basedOn w:val="14"/>
    <w:qFormat/>
    <w:rsid w:val="005253F5"/>
    <w:pPr>
      <w:spacing w:after="160"/>
    </w:pPr>
  </w:style>
  <w:style w:type="paragraph" w:customStyle="1" w:styleId="C2">
    <w:name w:val="C2"/>
    <w:basedOn w:val="C"/>
    <w:qFormat/>
    <w:rsid w:val="00C337EB"/>
    <w:pPr>
      <w:ind w:firstLine="0"/>
    </w:pPr>
  </w:style>
  <w:style w:type="paragraph" w:customStyle="1" w:styleId="C2t">
    <w:name w:val="C2 t"/>
    <w:basedOn w:val="C2"/>
    <w:qFormat/>
    <w:rsid w:val="003066AE"/>
    <w:pPr>
      <w:tabs>
        <w:tab w:val="left" w:pos="4536"/>
      </w:tabs>
    </w:pPr>
  </w:style>
  <w:style w:type="paragraph" w:customStyle="1" w:styleId="1c">
    <w:name w:val="1c"/>
    <w:basedOn w:val="vecchcitazione"/>
    <w:qFormat/>
    <w:rsid w:val="00E529BD"/>
    <w:pPr>
      <w:spacing w:line="300" w:lineRule="atLeast"/>
      <w:ind w:left="0" w:right="0" w:firstLine="284"/>
    </w:pPr>
    <w:rPr>
      <w:rFonts w:ascii="Garamond" w:hAnsi="Garamond"/>
      <w:spacing w:val="0"/>
      <w:sz w:val="25"/>
      <w:szCs w:val="25"/>
    </w:rPr>
  </w:style>
  <w:style w:type="paragraph" w:customStyle="1" w:styleId="El">
    <w:name w:val="El"/>
    <w:basedOn w:val="El1"/>
    <w:qFormat/>
    <w:rsid w:val="00CB0921"/>
    <w:pPr>
      <w:spacing w:before="0"/>
    </w:pPr>
  </w:style>
  <w:style w:type="paragraph" w:customStyle="1" w:styleId="C1R">
    <w:name w:val="C1R"/>
    <w:basedOn w:val="C1"/>
    <w:qFormat/>
    <w:rsid w:val="00F252F0"/>
    <w:pPr>
      <w:ind w:left="1134" w:hanging="567"/>
    </w:pPr>
  </w:style>
  <w:style w:type="paragraph" w:customStyle="1" w:styleId="C8">
    <w:name w:val="C8"/>
    <w:basedOn w:val="vecchnormale"/>
    <w:qFormat/>
    <w:rsid w:val="00DA1820"/>
    <w:pPr>
      <w:keepNext/>
      <w:spacing w:before="300" w:after="80" w:line="300" w:lineRule="atLeast"/>
      <w:ind w:firstLine="0"/>
      <w:jc w:val="center"/>
    </w:pPr>
    <w:rPr>
      <w:rFonts w:ascii="Garamond" w:hAnsi="Garamond"/>
      <w:i/>
      <w:spacing w:val="0"/>
      <w:sz w:val="25"/>
      <w:szCs w:val="25"/>
    </w:rPr>
  </w:style>
  <w:style w:type="paragraph" w:customStyle="1" w:styleId="I">
    <w:name w:val="I"/>
    <w:basedOn w:val="Normal"/>
    <w:qFormat/>
    <w:rsid w:val="00BC43E5"/>
    <w:pPr>
      <w:widowControl w:val="0"/>
      <w:spacing w:before="240" w:line="240" w:lineRule="auto"/>
      <w:jc w:val="center"/>
    </w:pPr>
    <w:rPr>
      <w:sz w:val="24"/>
      <w:lang w:val="en-US"/>
    </w:rPr>
  </w:style>
  <w:style w:type="paragraph" w:customStyle="1" w:styleId="Dg">
    <w:name w:val="Dg"/>
    <w:basedOn w:val="D"/>
    <w:qFormat/>
    <w:rsid w:val="00747E0E"/>
    <w:pPr>
      <w:jc w:val="both"/>
    </w:pPr>
    <w:rPr>
      <w:lang w:val="en-US"/>
    </w:rPr>
  </w:style>
  <w:style w:type="paragraph" w:styleId="NoSpacing">
    <w:name w:val="No Spacing"/>
    <w:uiPriority w:val="1"/>
    <w:qFormat/>
    <w:rsid w:val="00C27325"/>
    <w:rPr>
      <w:rFonts w:asciiTheme="minorHAnsi" w:eastAsiaTheme="minorHAnsi" w:hAnsiTheme="minorHAnsi" w:cstheme="minorBidi"/>
      <w:sz w:val="22"/>
      <w:szCs w:val="22"/>
      <w:lang w:val="en-US" w:eastAsia="en-US"/>
    </w:rPr>
  </w:style>
  <w:style w:type="paragraph" w:customStyle="1" w:styleId="TitleA">
    <w:name w:val="Title A"/>
    <w:uiPriority w:val="99"/>
    <w:rsid w:val="00C27325"/>
    <w:pPr>
      <w:spacing w:before="240"/>
      <w:jc w:val="center"/>
    </w:pPr>
    <w:rPr>
      <w:rFonts w:eastAsia="ヒラギノ角ゴ Pro W3"/>
      <w:b/>
      <w:color w:val="000000"/>
      <w:sz w:val="32"/>
      <w:lang w:val="de-DE" w:eastAsia="ja-JP"/>
    </w:rPr>
  </w:style>
  <w:style w:type="character" w:styleId="SubtleEmphasis">
    <w:name w:val="Subtle Emphasis"/>
    <w:basedOn w:val="DefaultParagraphFont"/>
    <w:uiPriority w:val="19"/>
    <w:qFormat/>
    <w:rsid w:val="00C27325"/>
    <w:rPr>
      <w:i/>
      <w:iCs/>
      <w:color w:val="808080" w:themeColor="text1" w:themeTint="7F"/>
    </w:rPr>
  </w:style>
  <w:style w:type="paragraph" w:styleId="TOC1">
    <w:name w:val="toc 1"/>
    <w:basedOn w:val="Normal"/>
    <w:next w:val="Normal"/>
    <w:autoRedefine/>
    <w:uiPriority w:val="39"/>
    <w:unhideWhenUsed/>
    <w:rsid w:val="00C27325"/>
    <w:pPr>
      <w:tabs>
        <w:tab w:val="right" w:pos="6941"/>
      </w:tabs>
      <w:spacing w:before="240" w:after="120" w:line="276" w:lineRule="auto"/>
    </w:pPr>
    <w:rPr>
      <w:rFonts w:eastAsiaTheme="minorHAnsi" w:cstheme="minorBidi"/>
      <w:b/>
      <w:caps/>
      <w:sz w:val="24"/>
      <w:szCs w:val="22"/>
      <w:u w:val="single"/>
      <w:lang w:val="en-US" w:eastAsia="en-US"/>
    </w:rPr>
  </w:style>
  <w:style w:type="paragraph" w:styleId="TOC2">
    <w:name w:val="toc 2"/>
    <w:basedOn w:val="Normal"/>
    <w:next w:val="Normal"/>
    <w:autoRedefine/>
    <w:uiPriority w:val="39"/>
    <w:unhideWhenUsed/>
    <w:rsid w:val="00C27325"/>
    <w:pPr>
      <w:tabs>
        <w:tab w:val="right" w:pos="6941"/>
      </w:tabs>
      <w:spacing w:line="276" w:lineRule="auto"/>
    </w:pPr>
    <w:rPr>
      <w:rFonts w:eastAsiaTheme="minorHAnsi" w:cstheme="minorBidi"/>
      <w:b/>
      <w:smallCaps/>
      <w:sz w:val="24"/>
      <w:szCs w:val="22"/>
      <w:lang w:val="en-US" w:eastAsia="en-US"/>
    </w:rPr>
  </w:style>
  <w:style w:type="paragraph" w:styleId="TOC3">
    <w:name w:val="toc 3"/>
    <w:basedOn w:val="Normal"/>
    <w:next w:val="Normal"/>
    <w:autoRedefine/>
    <w:uiPriority w:val="39"/>
    <w:unhideWhenUsed/>
    <w:rsid w:val="00C27325"/>
    <w:pPr>
      <w:spacing w:line="276" w:lineRule="auto"/>
    </w:pPr>
    <w:rPr>
      <w:rFonts w:eastAsiaTheme="minorHAnsi" w:cstheme="minorBidi"/>
      <w:smallCaps/>
      <w:sz w:val="24"/>
      <w:szCs w:val="22"/>
      <w:lang w:val="en-US" w:eastAsia="en-US"/>
    </w:rPr>
  </w:style>
  <w:style w:type="paragraph" w:styleId="TOC4">
    <w:name w:val="toc 4"/>
    <w:basedOn w:val="Normal"/>
    <w:next w:val="Normal"/>
    <w:autoRedefine/>
    <w:uiPriority w:val="39"/>
    <w:unhideWhenUsed/>
    <w:rsid w:val="00C27325"/>
    <w:pPr>
      <w:spacing w:line="276" w:lineRule="auto"/>
    </w:pPr>
    <w:rPr>
      <w:rFonts w:eastAsiaTheme="minorHAnsi" w:cstheme="minorBidi"/>
      <w:sz w:val="24"/>
      <w:szCs w:val="22"/>
      <w:lang w:val="en-US" w:eastAsia="en-US"/>
    </w:rPr>
  </w:style>
  <w:style w:type="paragraph" w:styleId="TOC5">
    <w:name w:val="toc 5"/>
    <w:basedOn w:val="Normal"/>
    <w:next w:val="Normal"/>
    <w:autoRedefine/>
    <w:uiPriority w:val="39"/>
    <w:unhideWhenUsed/>
    <w:rsid w:val="00C27325"/>
    <w:pPr>
      <w:spacing w:line="276" w:lineRule="auto"/>
    </w:pPr>
    <w:rPr>
      <w:rFonts w:eastAsiaTheme="minorHAnsi" w:cstheme="minorBidi"/>
      <w:sz w:val="24"/>
      <w:szCs w:val="22"/>
      <w:lang w:val="en-US" w:eastAsia="en-US"/>
    </w:rPr>
  </w:style>
  <w:style w:type="paragraph" w:styleId="TOC6">
    <w:name w:val="toc 6"/>
    <w:basedOn w:val="Normal"/>
    <w:next w:val="Normal"/>
    <w:autoRedefine/>
    <w:uiPriority w:val="39"/>
    <w:unhideWhenUsed/>
    <w:rsid w:val="00C27325"/>
    <w:pPr>
      <w:spacing w:line="276" w:lineRule="auto"/>
    </w:pPr>
    <w:rPr>
      <w:rFonts w:eastAsiaTheme="minorHAnsi" w:cstheme="minorBidi"/>
      <w:sz w:val="24"/>
      <w:szCs w:val="22"/>
      <w:lang w:val="en-US" w:eastAsia="en-US"/>
    </w:rPr>
  </w:style>
  <w:style w:type="paragraph" w:styleId="TOC7">
    <w:name w:val="toc 7"/>
    <w:basedOn w:val="Normal"/>
    <w:next w:val="Normal"/>
    <w:autoRedefine/>
    <w:uiPriority w:val="39"/>
    <w:unhideWhenUsed/>
    <w:rsid w:val="00C27325"/>
    <w:pPr>
      <w:spacing w:line="276" w:lineRule="auto"/>
    </w:pPr>
    <w:rPr>
      <w:rFonts w:eastAsiaTheme="minorHAnsi" w:cstheme="minorBidi"/>
      <w:sz w:val="24"/>
      <w:szCs w:val="22"/>
      <w:lang w:val="en-US" w:eastAsia="en-US"/>
    </w:rPr>
  </w:style>
  <w:style w:type="paragraph" w:styleId="TOC8">
    <w:name w:val="toc 8"/>
    <w:basedOn w:val="Normal"/>
    <w:next w:val="Normal"/>
    <w:autoRedefine/>
    <w:uiPriority w:val="39"/>
    <w:unhideWhenUsed/>
    <w:rsid w:val="00C27325"/>
    <w:pPr>
      <w:spacing w:line="276" w:lineRule="auto"/>
    </w:pPr>
    <w:rPr>
      <w:rFonts w:eastAsiaTheme="minorHAnsi" w:cstheme="minorBidi"/>
      <w:sz w:val="24"/>
      <w:szCs w:val="22"/>
      <w:lang w:val="en-US" w:eastAsia="en-US"/>
    </w:rPr>
  </w:style>
  <w:style w:type="paragraph" w:styleId="TOC9">
    <w:name w:val="toc 9"/>
    <w:basedOn w:val="Normal"/>
    <w:next w:val="Normal"/>
    <w:autoRedefine/>
    <w:uiPriority w:val="39"/>
    <w:unhideWhenUsed/>
    <w:rsid w:val="00C27325"/>
    <w:pPr>
      <w:spacing w:line="276" w:lineRule="auto"/>
    </w:pPr>
    <w:rPr>
      <w:rFonts w:eastAsiaTheme="minorHAnsi" w:cstheme="minorBidi"/>
      <w:sz w:val="24"/>
      <w:szCs w:val="22"/>
      <w:lang w:val="en-US" w:eastAsia="en-US"/>
    </w:rPr>
  </w:style>
  <w:style w:type="paragraph" w:customStyle="1" w:styleId="Abstract">
    <w:name w:val="Abstract"/>
    <w:basedOn w:val="Normal"/>
    <w:rsid w:val="00C27325"/>
    <w:pPr>
      <w:framePr w:w="10603" w:hSpace="142" w:wrap="notBeside" w:hAnchor="margin" w:y="4140" w:anchorLock="1"/>
      <w:overflowPunct w:val="0"/>
      <w:autoSpaceDE w:val="0"/>
      <w:autoSpaceDN w:val="0"/>
      <w:adjustRightInd w:val="0"/>
      <w:spacing w:after="520" w:line="260" w:lineRule="exact"/>
      <w:textAlignment w:val="baseline"/>
    </w:pPr>
    <w:rPr>
      <w:sz w:val="24"/>
      <w:szCs w:val="20"/>
      <w:lang w:val="en-US" w:eastAsia="en-US"/>
    </w:rPr>
  </w:style>
  <w:style w:type="paragraph" w:customStyle="1" w:styleId="Authors">
    <w:name w:val="Author(s)"/>
    <w:basedOn w:val="Normal"/>
    <w:next w:val="Normal"/>
    <w:autoRedefine/>
    <w:rsid w:val="00C27325"/>
    <w:pPr>
      <w:tabs>
        <w:tab w:val="right" w:pos="4320"/>
      </w:tabs>
      <w:spacing w:line="240" w:lineRule="auto"/>
      <w:jc w:val="center"/>
    </w:pPr>
    <w:rPr>
      <w:rFonts w:ascii="Frutiger 45 Light" w:hAnsi="Frutiger 45 Light"/>
      <w:b/>
      <w:szCs w:val="20"/>
      <w:lang w:val="en-US" w:eastAsia="de-DE"/>
    </w:rPr>
  </w:style>
  <w:style w:type="character" w:customStyle="1" w:styleId="val">
    <w:name w:val="val"/>
    <w:basedOn w:val="DefaultParagraphFont"/>
    <w:rsid w:val="00C27325"/>
  </w:style>
  <w:style w:type="paragraph" w:customStyle="1" w:styleId="Pa2">
    <w:name w:val="Pa2"/>
    <w:basedOn w:val="Normal"/>
    <w:next w:val="Normal"/>
    <w:uiPriority w:val="99"/>
    <w:rsid w:val="00C27325"/>
    <w:pPr>
      <w:autoSpaceDE w:val="0"/>
      <w:autoSpaceDN w:val="0"/>
      <w:adjustRightInd w:val="0"/>
      <w:spacing w:line="181" w:lineRule="atLeast"/>
      <w:jc w:val="left"/>
    </w:pPr>
    <w:rPr>
      <w:rFonts w:ascii="RotisSerif" w:eastAsia="Calibri" w:hAnsi="RotisSerif"/>
      <w:sz w:val="24"/>
      <w:lang w:val="en-US" w:eastAsia="en-US"/>
    </w:rPr>
  </w:style>
  <w:style w:type="character" w:customStyle="1" w:styleId="A10">
    <w:name w:val="A10"/>
    <w:uiPriority w:val="99"/>
    <w:rsid w:val="00C27325"/>
    <w:rPr>
      <w:rFonts w:cs="RotisSerif"/>
      <w:color w:val="000000"/>
      <w:sz w:val="12"/>
      <w:szCs w:val="12"/>
    </w:rPr>
  </w:style>
  <w:style w:type="paragraph" w:customStyle="1" w:styleId="class10">
    <w:name w:val="class_10"/>
    <w:basedOn w:val="Normal"/>
    <w:rsid w:val="00C27325"/>
    <w:pPr>
      <w:spacing w:before="100" w:beforeAutospacing="1" w:after="100" w:afterAutospacing="1" w:line="240" w:lineRule="auto"/>
      <w:jc w:val="left"/>
    </w:pPr>
    <w:rPr>
      <w:sz w:val="24"/>
      <w:lang w:val="fr-FR" w:eastAsia="fr-FR"/>
    </w:rPr>
  </w:style>
  <w:style w:type="paragraph" w:customStyle="1" w:styleId="Label">
    <w:name w:val="Label"/>
    <w:basedOn w:val="Caption"/>
    <w:rsid w:val="00C27325"/>
    <w:pPr>
      <w:spacing w:after="200" w:line="240" w:lineRule="auto"/>
      <w:jc w:val="left"/>
    </w:pPr>
    <w:rPr>
      <w:rFonts w:ascii="Calibri" w:eastAsia="Calibri" w:hAnsi="Calibri"/>
      <w:color w:val="4F81BD"/>
      <w:sz w:val="18"/>
      <w:szCs w:val="18"/>
      <w:lang w:eastAsia="en-US"/>
    </w:rPr>
  </w:style>
  <w:style w:type="numbering" w:customStyle="1" w:styleId="StyleBulletedSymbolsymbolBefore063cmHanging063cm">
    <w:name w:val="Style Bulleted Symbol (symbol) Before:  0.63 cm Hanging:  0.63 cm"/>
    <w:basedOn w:val="NoList"/>
    <w:rsid w:val="00C27325"/>
    <w:pPr>
      <w:numPr>
        <w:numId w:val="63"/>
      </w:numPr>
    </w:pPr>
  </w:style>
  <w:style w:type="paragraph" w:customStyle="1" w:styleId="Table">
    <w:name w:val="Table"/>
    <w:basedOn w:val="Normal"/>
    <w:qFormat/>
    <w:rsid w:val="00C27325"/>
    <w:pPr>
      <w:spacing w:line="360" w:lineRule="auto"/>
      <w:jc w:val="center"/>
    </w:pPr>
    <w:rPr>
      <w:sz w:val="20"/>
      <w:szCs w:val="20"/>
      <w:lang w:val="en-GB" w:eastAsia="en-US"/>
    </w:rPr>
  </w:style>
  <w:style w:type="paragraph" w:customStyle="1" w:styleId="Figure">
    <w:name w:val="Figure"/>
    <w:basedOn w:val="Normal"/>
    <w:rsid w:val="00C27325"/>
    <w:pPr>
      <w:autoSpaceDE w:val="0"/>
      <w:autoSpaceDN w:val="0"/>
      <w:adjustRightInd w:val="0"/>
      <w:spacing w:line="360" w:lineRule="auto"/>
      <w:jc w:val="right"/>
    </w:pPr>
    <w:rPr>
      <w:rFonts w:ascii="Calibri" w:hAnsi="Calibri" w:cs="Calibri"/>
      <w:color w:val="000000"/>
      <w:sz w:val="20"/>
      <w:szCs w:val="22"/>
      <w:lang w:val="en-GB" w:eastAsia="en-US"/>
    </w:rPr>
  </w:style>
  <w:style w:type="paragraph" w:customStyle="1" w:styleId="Ref">
    <w:name w:val="Ref"/>
    <w:basedOn w:val="Normal"/>
    <w:link w:val="RefChar"/>
    <w:rsid w:val="007D68D9"/>
    <w:pPr>
      <w:widowControl w:val="0"/>
      <w:autoSpaceDE w:val="0"/>
      <w:autoSpaceDN w:val="0"/>
      <w:adjustRightInd w:val="0"/>
      <w:spacing w:line="240" w:lineRule="auto"/>
      <w:ind w:left="426" w:hanging="426"/>
    </w:pPr>
    <w:rPr>
      <w:sz w:val="20"/>
      <w:szCs w:val="20"/>
      <w:lang w:val="en-US"/>
    </w:rPr>
  </w:style>
  <w:style w:type="character" w:customStyle="1" w:styleId="RefChar">
    <w:name w:val="Ref Char"/>
    <w:basedOn w:val="DefaultParagraphFont"/>
    <w:link w:val="Ref"/>
    <w:rsid w:val="007D68D9"/>
    <w:rPr>
      <w:lang w:val="en-US"/>
    </w:rPr>
  </w:style>
  <w:style w:type="character" w:customStyle="1" w:styleId="imcfromentry">
    <w:name w:val="imcfromentry"/>
    <w:basedOn w:val="DefaultParagraphFont"/>
    <w:rsid w:val="00C27325"/>
  </w:style>
  <w:style w:type="character" w:customStyle="1" w:styleId="CaptionChar">
    <w:name w:val="Caption Char"/>
    <w:aliases w:val="CaptionFig Char"/>
    <w:basedOn w:val="DefaultParagraphFont"/>
    <w:link w:val="Caption"/>
    <w:rsid w:val="00C27325"/>
    <w:rPr>
      <w:rFonts w:ascii="Palatino Linotype" w:eastAsia="MS Mincho" w:hAnsi="Palatino Linotype"/>
      <w:b/>
      <w:bCs/>
    </w:rPr>
  </w:style>
  <w:style w:type="character" w:customStyle="1" w:styleId="Footer1">
    <w:name w:val="Footer1"/>
    <w:basedOn w:val="DefaultParagraphFont"/>
    <w:rsid w:val="00C27325"/>
  </w:style>
  <w:style w:type="paragraph" w:customStyle="1" w:styleId="StileCentrato">
    <w:name w:val="Stile Centrato"/>
    <w:basedOn w:val="Normal"/>
    <w:next w:val="Normal"/>
    <w:rsid w:val="00C27325"/>
    <w:pPr>
      <w:spacing w:after="120" w:line="240" w:lineRule="auto"/>
      <w:jc w:val="center"/>
    </w:pPr>
    <w:rPr>
      <w:sz w:val="24"/>
      <w:szCs w:val="20"/>
      <w:lang w:val="en-US" w:eastAsia="en-US"/>
    </w:rPr>
  </w:style>
  <w:style w:type="paragraph" w:customStyle="1" w:styleId="Mt">
    <w:name w:val="Mt"/>
    <w:basedOn w:val="Normal"/>
    <w:qFormat/>
    <w:rsid w:val="00CA24E6"/>
    <w:pPr>
      <w:keepNext/>
      <w:keepLines/>
      <w:spacing w:before="300" w:after="80" w:line="240" w:lineRule="auto"/>
      <w:ind w:left="1701" w:hanging="1701"/>
      <w:jc w:val="left"/>
    </w:pPr>
    <w:rPr>
      <w:b/>
      <w:i/>
      <w:sz w:val="20"/>
      <w:szCs w:val="25"/>
    </w:rPr>
  </w:style>
  <w:style w:type="paragraph" w:customStyle="1" w:styleId="Bibliografia10">
    <w:name w:val="Bibliografia1"/>
    <w:basedOn w:val="Normal"/>
    <w:next w:val="Normal"/>
    <w:uiPriority w:val="37"/>
    <w:unhideWhenUsed/>
    <w:rsid w:val="00FC3E9D"/>
    <w:pPr>
      <w:spacing w:after="200" w:line="240" w:lineRule="auto"/>
    </w:pPr>
    <w:rPr>
      <w:rFonts w:eastAsia="Arial" w:cs="Arial"/>
      <w:color w:val="000000"/>
      <w:sz w:val="24"/>
      <w:szCs w:val="22"/>
      <w:lang w:val="pt-PT" w:eastAsia="en-US"/>
    </w:rPr>
  </w:style>
  <w:style w:type="character" w:customStyle="1" w:styleId="textnoticia">
    <w:name w:val="textnoticia"/>
    <w:basedOn w:val="DefaultParagraphFont"/>
    <w:rsid w:val="00FC3E9D"/>
  </w:style>
  <w:style w:type="paragraph" w:customStyle="1" w:styleId="ok">
    <w:name w:val="ok"/>
    <w:basedOn w:val="Normal"/>
    <w:qFormat/>
    <w:rsid w:val="00FC3E9D"/>
    <w:pPr>
      <w:tabs>
        <w:tab w:val="left" w:leader="dot" w:pos="6379"/>
        <w:tab w:val="right" w:pos="6803"/>
      </w:tabs>
      <w:spacing w:after="80" w:line="240" w:lineRule="auto"/>
      <w:ind w:left="1701" w:right="425" w:hanging="1701"/>
    </w:pPr>
    <w:rPr>
      <w:sz w:val="20"/>
      <w:szCs w:val="25"/>
      <w:lang w:val="en-US"/>
    </w:rPr>
  </w:style>
  <w:style w:type="paragraph" w:styleId="BodyText">
    <w:name w:val="Body Text"/>
    <w:aliases w:val="bt,Body Text Char1,Body Text Char Char,bt Char Char,bt Char,bt Char1"/>
    <w:basedOn w:val="Normal"/>
    <w:link w:val="BodyTextChar"/>
    <w:uiPriority w:val="99"/>
    <w:rsid w:val="00D32528"/>
    <w:pPr>
      <w:spacing w:after="120" w:line="228" w:lineRule="auto"/>
      <w:ind w:firstLine="288"/>
    </w:pPr>
    <w:rPr>
      <w:rFonts w:eastAsia="SimSun"/>
      <w:spacing w:val="-1"/>
      <w:sz w:val="24"/>
      <w:szCs w:val="20"/>
      <w:lang w:val="en-US" w:eastAsia="en-US"/>
    </w:rPr>
  </w:style>
  <w:style w:type="character" w:customStyle="1" w:styleId="BodyTextChar">
    <w:name w:val="Body Text Char"/>
    <w:aliases w:val="bt Char2,Body Text Char1 Char,Body Text Char Char Char,bt Char Char Char,bt Char Char1,bt Char1 Char"/>
    <w:basedOn w:val="DefaultParagraphFont"/>
    <w:link w:val="BodyText"/>
    <w:uiPriority w:val="99"/>
    <w:rsid w:val="00D32528"/>
    <w:rPr>
      <w:rFonts w:eastAsia="SimSun"/>
      <w:spacing w:val="-1"/>
      <w:sz w:val="24"/>
      <w:lang w:val="en-US" w:eastAsia="en-US"/>
    </w:rPr>
  </w:style>
  <w:style w:type="paragraph" w:customStyle="1" w:styleId="Affiliation">
    <w:name w:val="Affiliation"/>
    <w:rsid w:val="00D32528"/>
    <w:pPr>
      <w:jc w:val="center"/>
    </w:pPr>
    <w:rPr>
      <w:rFonts w:eastAsia="SimSun"/>
      <w:lang w:val="en-US" w:eastAsia="en-US"/>
    </w:rPr>
  </w:style>
  <w:style w:type="paragraph" w:customStyle="1" w:styleId="Author">
    <w:name w:val="Author"/>
    <w:rsid w:val="00D32528"/>
    <w:pPr>
      <w:spacing w:before="360" w:after="40"/>
      <w:jc w:val="center"/>
    </w:pPr>
    <w:rPr>
      <w:rFonts w:eastAsia="SimSun"/>
      <w:noProof/>
      <w:sz w:val="22"/>
      <w:szCs w:val="22"/>
      <w:lang w:val="en-US" w:eastAsia="en-US"/>
    </w:rPr>
  </w:style>
  <w:style w:type="paragraph" w:customStyle="1" w:styleId="keywords">
    <w:name w:val="key words"/>
    <w:rsid w:val="00D32528"/>
    <w:pPr>
      <w:spacing w:after="120"/>
      <w:ind w:firstLine="288"/>
      <w:jc w:val="both"/>
    </w:pPr>
    <w:rPr>
      <w:rFonts w:eastAsia="SimSun"/>
      <w:b/>
      <w:bCs/>
      <w:i/>
      <w:iCs/>
      <w:noProof/>
      <w:sz w:val="18"/>
      <w:szCs w:val="18"/>
      <w:lang w:val="en-US" w:eastAsia="en-US"/>
    </w:rPr>
  </w:style>
  <w:style w:type="paragraph" w:customStyle="1" w:styleId="papersubtitle">
    <w:name w:val="paper subtitle"/>
    <w:rsid w:val="00D32528"/>
    <w:pPr>
      <w:spacing w:after="120"/>
      <w:jc w:val="center"/>
    </w:pPr>
    <w:rPr>
      <w:rFonts w:eastAsia="MS Mincho"/>
      <w:noProof/>
      <w:sz w:val="28"/>
      <w:szCs w:val="28"/>
      <w:lang w:val="en-US" w:eastAsia="en-US"/>
    </w:rPr>
  </w:style>
  <w:style w:type="paragraph" w:customStyle="1" w:styleId="papertitle">
    <w:name w:val="paper title"/>
    <w:rsid w:val="00D32528"/>
    <w:pPr>
      <w:spacing w:after="120"/>
      <w:jc w:val="center"/>
    </w:pPr>
    <w:rPr>
      <w:rFonts w:eastAsia="MS Mincho"/>
      <w:noProof/>
      <w:sz w:val="48"/>
      <w:szCs w:val="48"/>
      <w:lang w:val="en-US" w:eastAsia="en-US"/>
    </w:rPr>
  </w:style>
  <w:style w:type="paragraph" w:customStyle="1" w:styleId="StyleAbstractItalic">
    <w:name w:val="Style Abstract + Italic"/>
    <w:basedOn w:val="Abstract"/>
    <w:link w:val="StyleAbstractItalicChar"/>
    <w:rsid w:val="00D32528"/>
    <w:pPr>
      <w:framePr w:w="0" w:hSpace="0" w:wrap="auto" w:hAnchor="text" w:yAlign="inline" w:anchorLock="0"/>
      <w:overflowPunct/>
      <w:autoSpaceDE/>
      <w:autoSpaceDN/>
      <w:adjustRightInd/>
      <w:spacing w:after="200" w:line="240" w:lineRule="auto"/>
      <w:textAlignment w:val="auto"/>
    </w:pPr>
    <w:rPr>
      <w:rFonts w:eastAsia="MS Mincho"/>
      <w:b/>
      <w:bCs/>
      <w:i/>
      <w:iCs/>
      <w:sz w:val="18"/>
      <w:szCs w:val="18"/>
    </w:rPr>
  </w:style>
  <w:style w:type="character" w:customStyle="1" w:styleId="StyleAbstractItalicChar">
    <w:name w:val="Style Abstract + Italic Char"/>
    <w:basedOn w:val="DefaultParagraphFont"/>
    <w:link w:val="StyleAbstractItalic"/>
    <w:locked/>
    <w:rsid w:val="00D32528"/>
    <w:rPr>
      <w:rFonts w:eastAsia="MS Mincho"/>
      <w:b/>
      <w:bCs/>
      <w:i/>
      <w:iCs/>
      <w:sz w:val="18"/>
      <w:szCs w:val="18"/>
      <w:lang w:val="en-US" w:eastAsia="en-US"/>
    </w:rPr>
  </w:style>
  <w:style w:type="character" w:customStyle="1" w:styleId="gsa1">
    <w:name w:val="gs_a1"/>
    <w:basedOn w:val="DefaultParagraphFont"/>
    <w:rsid w:val="00D32528"/>
    <w:rPr>
      <w:color w:val="008000"/>
    </w:rPr>
  </w:style>
  <w:style w:type="paragraph" w:customStyle="1" w:styleId="IACHeading">
    <w:name w:val="IAC Heading"/>
    <w:basedOn w:val="Normal"/>
    <w:link w:val="IACHeadingChar"/>
    <w:uiPriority w:val="99"/>
    <w:qFormat/>
    <w:rsid w:val="00D32528"/>
    <w:pPr>
      <w:spacing w:line="240" w:lineRule="auto"/>
      <w:ind w:firstLine="284"/>
      <w:jc w:val="center"/>
    </w:pPr>
    <w:rPr>
      <w:rFonts w:eastAsia="Calibri"/>
      <w:caps/>
      <w:sz w:val="24"/>
      <w:u w:val="single"/>
      <w:lang w:val="en-GB" w:eastAsia="en-US"/>
    </w:rPr>
  </w:style>
  <w:style w:type="character" w:customStyle="1" w:styleId="IACHeadingChar">
    <w:name w:val="IAC Heading Char"/>
    <w:link w:val="IACHeading"/>
    <w:uiPriority w:val="99"/>
    <w:rsid w:val="00D32528"/>
    <w:rPr>
      <w:rFonts w:eastAsia="Calibri"/>
      <w:caps/>
      <w:sz w:val="24"/>
      <w:szCs w:val="24"/>
      <w:u w:val="single"/>
      <w:lang w:val="en-GB" w:eastAsia="en-US"/>
    </w:rPr>
  </w:style>
  <w:style w:type="paragraph" w:customStyle="1" w:styleId="IACSubheading">
    <w:name w:val="IAC Subheading"/>
    <w:link w:val="IACSubheadingChar"/>
    <w:qFormat/>
    <w:rsid w:val="00D32528"/>
    <w:rPr>
      <w:rFonts w:eastAsia="Calibri"/>
      <w:u w:val="single"/>
      <w:lang w:val="en-GB" w:eastAsia="en-US"/>
    </w:rPr>
  </w:style>
  <w:style w:type="character" w:customStyle="1" w:styleId="IACSubheadingChar">
    <w:name w:val="IAC Subheading Char"/>
    <w:link w:val="IACSubheading"/>
    <w:rsid w:val="00D32528"/>
    <w:rPr>
      <w:rFonts w:eastAsia="Calibri"/>
      <w:u w:val="single"/>
      <w:lang w:val="en-GB" w:eastAsia="en-US"/>
    </w:rPr>
  </w:style>
  <w:style w:type="paragraph" w:customStyle="1" w:styleId="Authors0">
    <w:name w:val="Authors"/>
    <w:basedOn w:val="Normal"/>
    <w:rsid w:val="00D32528"/>
    <w:pPr>
      <w:spacing w:line="240" w:lineRule="auto"/>
      <w:jc w:val="center"/>
    </w:pPr>
    <w:rPr>
      <w:noProof/>
      <w:sz w:val="20"/>
      <w:lang w:eastAsia="en-US"/>
    </w:rPr>
  </w:style>
  <w:style w:type="paragraph" w:customStyle="1" w:styleId="Intestazioneelenco">
    <w:name w:val="Intestazione elenco"/>
    <w:basedOn w:val="Normal"/>
    <w:next w:val="Contenutoelenco"/>
    <w:rsid w:val="00D32528"/>
    <w:pPr>
      <w:widowControl w:val="0"/>
      <w:suppressAutoHyphens/>
      <w:spacing w:line="240" w:lineRule="auto"/>
      <w:jc w:val="left"/>
    </w:pPr>
    <w:rPr>
      <w:rFonts w:eastAsia="Arial Unicode MS"/>
      <w:noProof/>
      <w:kern w:val="1"/>
      <w:sz w:val="24"/>
    </w:rPr>
  </w:style>
  <w:style w:type="paragraph" w:customStyle="1" w:styleId="Contenutoelenco">
    <w:name w:val="Contenuto elenco"/>
    <w:basedOn w:val="Normal"/>
    <w:rsid w:val="00D32528"/>
    <w:pPr>
      <w:widowControl w:val="0"/>
      <w:suppressAutoHyphens/>
      <w:spacing w:line="240" w:lineRule="auto"/>
      <w:ind w:left="567"/>
      <w:jc w:val="left"/>
    </w:pPr>
    <w:rPr>
      <w:rFonts w:eastAsia="Arial Unicode MS"/>
      <w:noProof/>
      <w:kern w:val="1"/>
      <w:sz w:val="24"/>
    </w:rPr>
  </w:style>
  <w:style w:type="paragraph" w:styleId="Bibliography">
    <w:name w:val="Bibliography"/>
    <w:basedOn w:val="Normal"/>
    <w:next w:val="Normal"/>
    <w:uiPriority w:val="37"/>
    <w:unhideWhenUsed/>
    <w:rsid w:val="00D32528"/>
    <w:pPr>
      <w:spacing w:after="200" w:line="276" w:lineRule="auto"/>
      <w:jc w:val="left"/>
    </w:pPr>
    <w:rPr>
      <w:sz w:val="24"/>
      <w:szCs w:val="22"/>
      <w:lang w:val="nb-NO" w:eastAsia="en-US"/>
    </w:rPr>
  </w:style>
  <w:style w:type="paragraph" w:customStyle="1" w:styleId="References">
    <w:name w:val="References"/>
    <w:basedOn w:val="Ref"/>
    <w:rsid w:val="007D68D9"/>
  </w:style>
  <w:style w:type="character" w:customStyle="1" w:styleId="IACHeadingZchnZchn">
    <w:name w:val="IAC Heading Zchn Zchn"/>
    <w:rsid w:val="00D32528"/>
    <w:rPr>
      <w:rFonts w:eastAsia="Calibri"/>
      <w:caps/>
      <w:u w:val="single"/>
      <w:lang w:val="en-GB" w:eastAsia="en-US" w:bidi="ar-SA"/>
    </w:rPr>
  </w:style>
  <w:style w:type="paragraph" w:customStyle="1" w:styleId="IACSub-subheading">
    <w:name w:val="IAC Sub-subheading"/>
    <w:basedOn w:val="Normal"/>
    <w:link w:val="IACSub-subheadingZchnZchn"/>
    <w:qFormat/>
    <w:rsid w:val="00D32528"/>
    <w:pPr>
      <w:widowControl w:val="0"/>
      <w:spacing w:line="240" w:lineRule="exact"/>
    </w:pPr>
    <w:rPr>
      <w:rFonts w:eastAsia="Calibri"/>
      <w:sz w:val="20"/>
      <w:szCs w:val="20"/>
      <w:u w:val="single"/>
      <w:lang w:val="en-GB" w:eastAsia="en-US"/>
    </w:rPr>
  </w:style>
  <w:style w:type="character" w:customStyle="1" w:styleId="IACSubheadingZchnZchn">
    <w:name w:val="IAC Subheading Zchn Zchn"/>
    <w:rsid w:val="00D32528"/>
    <w:rPr>
      <w:rFonts w:eastAsia="Calibri"/>
      <w:u w:val="single"/>
      <w:lang w:val="en-GB" w:eastAsia="en-US" w:bidi="ar-SA"/>
    </w:rPr>
  </w:style>
  <w:style w:type="character" w:customStyle="1" w:styleId="IACSub-subheadingZchnZchn">
    <w:name w:val="IAC Sub-subheading Zchn Zchn"/>
    <w:link w:val="IACSub-subheading"/>
    <w:rsid w:val="00D32528"/>
    <w:rPr>
      <w:rFonts w:eastAsia="Calibri"/>
      <w:u w:val="single"/>
      <w:lang w:val="en-GB" w:eastAsia="en-US"/>
    </w:rPr>
  </w:style>
  <w:style w:type="character" w:customStyle="1" w:styleId="MTEquationSection">
    <w:name w:val="MTEquationSection"/>
    <w:rsid w:val="00D32528"/>
    <w:rPr>
      <w:vanish w:val="0"/>
      <w:color w:val="FF0000"/>
      <w:lang w:val="en-GB"/>
    </w:rPr>
  </w:style>
  <w:style w:type="paragraph" w:customStyle="1" w:styleId="MTDisplayEquation">
    <w:name w:val="MTDisplayEquation"/>
    <w:basedOn w:val="Normal"/>
    <w:next w:val="Normal"/>
    <w:rsid w:val="00D32528"/>
    <w:pPr>
      <w:widowControl w:val="0"/>
      <w:tabs>
        <w:tab w:val="center" w:pos="4540"/>
        <w:tab w:val="right" w:pos="9080"/>
      </w:tabs>
      <w:spacing w:line="300" w:lineRule="auto"/>
      <w:jc w:val="center"/>
    </w:pPr>
    <w:rPr>
      <w:sz w:val="20"/>
      <w:lang w:val="en-GB" w:eastAsia="de-AT"/>
    </w:rPr>
  </w:style>
  <w:style w:type="paragraph" w:customStyle="1" w:styleId="Image">
    <w:name w:val="Image"/>
    <w:basedOn w:val="Normal"/>
    <w:link w:val="ImageZchn"/>
    <w:rsid w:val="00D32528"/>
    <w:pPr>
      <w:widowControl w:val="0"/>
      <w:spacing w:line="240" w:lineRule="auto"/>
      <w:jc w:val="center"/>
    </w:pPr>
    <w:rPr>
      <w:rFonts w:eastAsia="Calibri"/>
      <w:sz w:val="20"/>
      <w:szCs w:val="20"/>
      <w:lang w:val="en-US" w:eastAsia="en-US"/>
    </w:rPr>
  </w:style>
  <w:style w:type="character" w:customStyle="1" w:styleId="ImageZchn">
    <w:name w:val="Image Zchn"/>
    <w:link w:val="Image"/>
    <w:rsid w:val="00D32528"/>
    <w:rPr>
      <w:rFonts w:eastAsia="Calibri"/>
      <w:lang w:val="en-US" w:eastAsia="en-US"/>
    </w:rPr>
  </w:style>
  <w:style w:type="character" w:customStyle="1" w:styleId="highlightedsearchterm">
    <w:name w:val="highlightedsearchterm"/>
    <w:basedOn w:val="DefaultParagraphFont"/>
    <w:rsid w:val="00D32528"/>
  </w:style>
  <w:style w:type="paragraph" w:customStyle="1" w:styleId="Mtc">
    <w:name w:val="Mtc"/>
    <w:basedOn w:val="Normal"/>
    <w:qFormat/>
    <w:rsid w:val="00B93DBD"/>
    <w:pPr>
      <w:keepNext/>
      <w:keepLines/>
      <w:spacing w:before="500" w:after="200" w:line="240" w:lineRule="auto"/>
      <w:ind w:left="1701" w:hanging="1701"/>
      <w:jc w:val="center"/>
    </w:pPr>
    <w:rPr>
      <w:b/>
      <w:i/>
      <w:sz w:val="20"/>
      <w:szCs w:val="25"/>
    </w:rPr>
  </w:style>
  <w:style w:type="paragraph" w:customStyle="1" w:styleId="Ep">
    <w:name w:val="Ep"/>
    <w:basedOn w:val="Normal"/>
    <w:qFormat/>
    <w:rsid w:val="0040760F"/>
    <w:pPr>
      <w:widowControl w:val="0"/>
      <w:spacing w:line="240" w:lineRule="auto"/>
      <w:ind w:left="340" w:hanging="198"/>
    </w:pPr>
    <w:rPr>
      <w:szCs w:val="22"/>
    </w:rPr>
  </w:style>
  <w:style w:type="paragraph" w:customStyle="1" w:styleId="Ep1">
    <w:name w:val="Ep1"/>
    <w:basedOn w:val="Ep"/>
    <w:qFormat/>
    <w:rsid w:val="0040760F"/>
    <w:pPr>
      <w:spacing w:before="80"/>
    </w:pPr>
  </w:style>
  <w:style w:type="paragraph" w:customStyle="1" w:styleId="Epu">
    <w:name w:val="Epu"/>
    <w:basedOn w:val="Ep"/>
    <w:qFormat/>
    <w:rsid w:val="0040760F"/>
    <w:pPr>
      <w:spacing w:after="80"/>
    </w:pPr>
  </w:style>
  <w:style w:type="paragraph" w:customStyle="1" w:styleId="CaPpnota">
    <w:name w:val="CaPpnota"/>
    <w:basedOn w:val="FootnoteText"/>
    <w:qFormat/>
    <w:rsid w:val="0040760F"/>
  </w:style>
  <w:style w:type="paragraph" w:customStyle="1" w:styleId="Elcs">
    <w:name w:val="Elcs"/>
    <w:basedOn w:val="El1"/>
    <w:qFormat/>
    <w:rsid w:val="00654187"/>
    <w:pPr>
      <w:spacing w:after="80"/>
    </w:pPr>
  </w:style>
  <w:style w:type="paragraph" w:customStyle="1" w:styleId="Epcs">
    <w:name w:val="Epcs"/>
    <w:basedOn w:val="Ep1"/>
    <w:qFormat/>
    <w:rsid w:val="00654187"/>
    <w:pPr>
      <w:spacing w:after="80"/>
    </w:pPr>
    <w:rPr>
      <w:lang w:val="en-US"/>
    </w:rPr>
  </w:style>
  <w:style w:type="paragraph" w:customStyle="1" w:styleId="Spz">
    <w:name w:val="Spz"/>
    <w:basedOn w:val="Sp"/>
    <w:qFormat/>
    <w:rsid w:val="00654187"/>
    <w:pPr>
      <w:spacing w:before="0"/>
    </w:pPr>
  </w:style>
  <w:style w:type="paragraph" w:customStyle="1" w:styleId="Sp7">
    <w:name w:val="Sp7"/>
    <w:basedOn w:val="Normal"/>
    <w:qFormat/>
    <w:rsid w:val="00B866B1"/>
    <w:pPr>
      <w:widowControl w:val="0"/>
      <w:numPr>
        <w:ilvl w:val="1"/>
        <w:numId w:val="41"/>
      </w:numPr>
      <w:spacing w:line="240" w:lineRule="auto"/>
      <w:ind w:left="0" w:firstLine="284"/>
      <w:jc w:val="left"/>
    </w:pPr>
    <w:rPr>
      <w:b/>
      <w:bCs/>
      <w:szCs w:val="22"/>
      <w:u w:val="single"/>
      <w:lang w:val="en-US"/>
    </w:rPr>
  </w:style>
  <w:style w:type="paragraph" w:customStyle="1" w:styleId="Note">
    <w:name w:val="Note"/>
    <w:basedOn w:val="1"/>
    <w:qFormat/>
    <w:rsid w:val="00B866B1"/>
    <w:pPr>
      <w:spacing w:before="200" w:after="200"/>
    </w:pPr>
    <w:rPr>
      <w:i/>
      <w:sz w:val="20"/>
    </w:rPr>
  </w:style>
  <w:style w:type="paragraph" w:customStyle="1" w:styleId="Spp">
    <w:name w:val="Spp"/>
    <w:basedOn w:val="Sp"/>
    <w:qFormat/>
    <w:rsid w:val="002D6315"/>
    <w:pPr>
      <w:spacing w:after="0"/>
    </w:pPr>
    <w:rPr>
      <w:b w:val="0"/>
    </w:rPr>
  </w:style>
  <w:style w:type="paragraph" w:customStyle="1" w:styleId="Ref2">
    <w:name w:val="Ref2"/>
    <w:basedOn w:val="Ref"/>
    <w:qFormat/>
    <w:rsid w:val="00D543EB"/>
    <w:pPr>
      <w:ind w:hanging="284"/>
    </w:pPr>
  </w:style>
  <w:style w:type="paragraph" w:customStyle="1" w:styleId="k">
    <w:name w:val="k"/>
    <w:basedOn w:val="Normal"/>
    <w:qFormat/>
    <w:rsid w:val="00343A17"/>
    <w:pPr>
      <w:widowControl w:val="0"/>
      <w:spacing w:before="200" w:after="200" w:line="240" w:lineRule="auto"/>
    </w:pPr>
    <w:rPr>
      <w:szCs w:val="22"/>
      <w:lang w:val="en-US"/>
    </w:rPr>
  </w:style>
  <w:style w:type="paragraph" w:customStyle="1" w:styleId="Icas">
    <w:name w:val="Icas"/>
    <w:basedOn w:val="I"/>
    <w:qFormat/>
    <w:rsid w:val="003540D3"/>
    <w:pPr>
      <w:spacing w:before="0"/>
    </w:pPr>
    <w:rPr>
      <w:noProof/>
    </w:rPr>
  </w:style>
  <w:style w:type="paragraph" w:customStyle="1" w:styleId="Dcas">
    <w:name w:val="Dcas"/>
    <w:basedOn w:val="D"/>
    <w:qFormat/>
    <w:rsid w:val="003540D3"/>
    <w:pPr>
      <w:spacing w:after="0"/>
    </w:pPr>
    <w:rPr>
      <w:lang w:val="en-US" w:bidi="th-TH"/>
    </w:rPr>
  </w:style>
  <w:style w:type="paragraph" w:customStyle="1" w:styleId="Ep2">
    <w:name w:val="Ep2"/>
    <w:basedOn w:val="Ep"/>
    <w:qFormat/>
    <w:rsid w:val="00D83239"/>
    <w:pPr>
      <w:ind w:left="567" w:hanging="141"/>
    </w:pPr>
    <w:rPr>
      <w:lang w:val="en-US"/>
    </w:rPr>
  </w:style>
  <w:style w:type="paragraph" w:customStyle="1" w:styleId="IAA-CU-11-04-06">
    <w:name w:val="IAA-CU-11-04-06"/>
    <w:basedOn w:val="ListParagraph"/>
    <w:qFormat/>
    <w:rsid w:val="006E0881"/>
    <w:pPr>
      <w:widowControl w:val="0"/>
      <w:numPr>
        <w:numId w:val="26"/>
      </w:numPr>
      <w:ind w:left="0" w:firstLine="284"/>
      <w:contextualSpacing w:val="0"/>
      <w:jc w:val="center"/>
    </w:pPr>
  </w:style>
  <w:style w:type="paragraph" w:customStyle="1" w:styleId="El12">
    <w:name w:val="El12"/>
    <w:basedOn w:val="Ep2"/>
    <w:qFormat/>
    <w:rsid w:val="00CE62BF"/>
    <w:pPr>
      <w:ind w:left="709"/>
    </w:pPr>
  </w:style>
  <w:style w:type="paragraph" w:customStyle="1" w:styleId="Tab">
    <w:name w:val="Tab"/>
    <w:basedOn w:val="Normal"/>
    <w:qFormat/>
    <w:rsid w:val="0088106D"/>
    <w:pPr>
      <w:widowControl w:val="0"/>
      <w:suppressAutoHyphens/>
      <w:spacing w:line="240" w:lineRule="auto"/>
    </w:pPr>
    <w:rPr>
      <w:rFonts w:ascii="Arial" w:hAnsi="Arial" w:cs="Arial"/>
      <w:color w:val="000000"/>
      <w:szCs w:val="19"/>
      <w:lang w:val="en-US"/>
    </w:rPr>
  </w:style>
  <w:style w:type="paragraph" w:customStyle="1" w:styleId="Dp">
    <w:name w:val="Dp"/>
    <w:basedOn w:val="ListParagraph"/>
    <w:qFormat/>
    <w:rsid w:val="000A7E9B"/>
    <w:pPr>
      <w:widowControl w:val="0"/>
      <w:numPr>
        <w:numId w:val="52"/>
      </w:numPr>
      <w:ind w:left="0" w:firstLine="284"/>
      <w:contextualSpacing w:val="0"/>
      <w:jc w:val="both"/>
    </w:pPr>
    <w:rPr>
      <w:sz w:val="22"/>
      <w:szCs w:val="22"/>
      <w:lang w:val="en-US"/>
    </w:rPr>
  </w:style>
  <w:style w:type="paragraph" w:customStyle="1" w:styleId="Did">
    <w:name w:val="Did"/>
    <w:basedOn w:val="Normal"/>
    <w:qFormat/>
    <w:rsid w:val="00F7084F"/>
    <w:pPr>
      <w:widowControl w:val="0"/>
      <w:autoSpaceDE w:val="0"/>
      <w:autoSpaceDN w:val="0"/>
      <w:adjustRightInd w:val="0"/>
      <w:spacing w:before="80" w:line="180" w:lineRule="atLeast"/>
    </w:pPr>
    <w:rPr>
      <w:rFonts w:ascii="Helvetica" w:eastAsia="Calibri" w:hAnsi="Helvetica" w:cs="HelveticaNeue-Roman"/>
      <w:color w:val="404040" w:themeColor="text1" w:themeTint="BF"/>
      <w:sz w:val="15"/>
      <w:szCs w:val="15"/>
    </w:rPr>
  </w:style>
  <w:style w:type="paragraph" w:customStyle="1" w:styleId="Immagine">
    <w:name w:val="Immagine"/>
    <w:basedOn w:val="Normal"/>
    <w:qFormat/>
    <w:rsid w:val="00F7084F"/>
    <w:pPr>
      <w:widowControl w:val="0"/>
      <w:autoSpaceDE w:val="0"/>
      <w:autoSpaceDN w:val="0"/>
      <w:adjustRightInd w:val="0"/>
      <w:spacing w:line="200" w:lineRule="atLeast"/>
      <w:jc w:val="center"/>
    </w:pPr>
    <w:rPr>
      <w:rFonts w:ascii="Helvetica" w:eastAsia="Calibri" w:hAnsi="Helvetica" w:cs="HelveticaNeue-Roman"/>
      <w:color w:val="404040" w:themeColor="text1" w:themeTint="BF"/>
      <w:sz w:val="17"/>
      <w:szCs w:val="17"/>
    </w:rPr>
  </w:style>
  <w:style w:type="paragraph" w:customStyle="1" w:styleId="Fonte">
    <w:name w:val="Fonte"/>
    <w:basedOn w:val="D"/>
    <w:qFormat/>
    <w:rsid w:val="00E8111C"/>
    <w:pPr>
      <w:spacing w:before="40" w:after="0"/>
      <w:jc w:val="left"/>
    </w:pPr>
    <w:rPr>
      <w:i/>
      <w:sz w:val="18"/>
      <w:lang w:val="en-US"/>
    </w:rPr>
  </w:style>
  <w:style w:type="paragraph" w:customStyle="1" w:styleId="Form">
    <w:name w:val="Form"/>
    <w:basedOn w:val="I"/>
    <w:qFormat/>
    <w:rsid w:val="00661B93"/>
    <w:pPr>
      <w:spacing w:before="140" w:after="140"/>
    </w:pPr>
    <w:rPr>
      <w:rFonts w:ascii="Cambria Math" w:hAnsi="Cambria Math"/>
    </w:rPr>
  </w:style>
  <w:style w:type="paragraph" w:customStyle="1" w:styleId="3">
    <w:name w:val="3"/>
    <w:basedOn w:val="Form"/>
    <w:qFormat/>
    <w:rsid w:val="002163AD"/>
    <w:rPr>
      <w:sz w:val="20"/>
    </w:rPr>
  </w:style>
  <w:style w:type="paragraph" w:customStyle="1" w:styleId="Eli">
    <w:name w:val="El i"/>
    <w:basedOn w:val="El"/>
    <w:qFormat/>
    <w:rsid w:val="003234F1"/>
    <w:pPr>
      <w:tabs>
        <w:tab w:val="right" w:pos="482"/>
      </w:tabs>
    </w:pPr>
  </w:style>
  <w:style w:type="paragraph" w:customStyle="1" w:styleId="Ei">
    <w:name w:val="Ei"/>
    <w:basedOn w:val="Eli"/>
    <w:qFormat/>
    <w:rsid w:val="003234F1"/>
  </w:style>
  <w:style w:type="paragraph" w:customStyle="1" w:styleId="Rp">
    <w:name w:val="Rp"/>
    <w:basedOn w:val="Ep1"/>
    <w:qFormat/>
    <w:rsid w:val="00770585"/>
    <w:rPr>
      <w:lang w:val="en-US"/>
    </w:rPr>
  </w:style>
  <w:style w:type="paragraph" w:customStyle="1" w:styleId="Esp">
    <w:name w:val="Esp"/>
    <w:basedOn w:val="Ep"/>
    <w:qFormat/>
    <w:rsid w:val="00770585"/>
    <w:rPr>
      <w:lang w:val="en-US"/>
    </w:rPr>
  </w:style>
  <w:style w:type="paragraph" w:customStyle="1" w:styleId="17">
    <w:name w:val="1 7"/>
    <w:basedOn w:val="1spec"/>
    <w:qFormat/>
    <w:rsid w:val="002D352D"/>
    <w:pPr>
      <w:spacing w:before="140"/>
    </w:pPr>
  </w:style>
  <w:style w:type="paragraph" w:customStyle="1" w:styleId="Epp">
    <w:name w:val="Epp"/>
    <w:basedOn w:val="ListParagraph"/>
    <w:qFormat/>
    <w:rsid w:val="002C4BE8"/>
    <w:pPr>
      <w:widowControl w:val="0"/>
      <w:numPr>
        <w:numId w:val="7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0" w:firstLine="284"/>
      <w:contextualSpacing w:val="0"/>
      <w:jc w:val="both"/>
    </w:pPr>
    <w:rPr>
      <w:sz w:val="22"/>
      <w:szCs w:val="22"/>
      <w:lang w:val="en-US"/>
    </w:rPr>
  </w:style>
  <w:style w:type="character" w:customStyle="1" w:styleId="IACSub-subheadingChar">
    <w:name w:val="IAC Sub-subheading Char"/>
    <w:rsid w:val="00112901"/>
    <w:rPr>
      <w:rFonts w:ascii="Times New Roman" w:hAnsi="Times New Roman"/>
      <w:u w:val="single"/>
      <w:lang w:val="en-GB" w:eastAsia="en-US"/>
    </w:rPr>
  </w:style>
  <w:style w:type="character" w:customStyle="1" w:styleId="LinkdaInternet">
    <w:name w:val="Link da Internet"/>
    <w:uiPriority w:val="99"/>
    <w:rsid w:val="00A04980"/>
    <w:rPr>
      <w:color w:val="0000FF"/>
      <w:u w:val="single"/>
    </w:rPr>
  </w:style>
  <w:style w:type="character" w:customStyle="1" w:styleId="ncoradanotaderodap">
    <w:name w:val="Âncora da nota de rodapé"/>
    <w:rsid w:val="00A04980"/>
    <w:rPr>
      <w:vertAlign w:val="superscript"/>
    </w:rPr>
  </w:style>
  <w:style w:type="paragraph" w:customStyle="1" w:styleId="Notaderodap">
    <w:name w:val="Nota de rodapé"/>
    <w:basedOn w:val="Normal"/>
    <w:rsid w:val="00A04980"/>
    <w:pPr>
      <w:suppressAutoHyphens/>
    </w:pPr>
    <w:rPr>
      <w:color w:val="00000A"/>
    </w:rPr>
  </w:style>
  <w:style w:type="paragraph" w:customStyle="1" w:styleId="legenda">
    <w:name w:val="legenda"/>
    <w:basedOn w:val="FootnoteText"/>
    <w:link w:val="legendaChar"/>
    <w:qFormat/>
    <w:rsid w:val="001F26B3"/>
    <w:rPr>
      <w:sz w:val="19"/>
    </w:rPr>
  </w:style>
  <w:style w:type="character" w:customStyle="1" w:styleId="legendaChar">
    <w:name w:val="legenda Char"/>
    <w:basedOn w:val="FootnoteTextChar"/>
    <w:link w:val="legenda"/>
    <w:rsid w:val="001F26B3"/>
    <w:rPr>
      <w:sz w:val="19"/>
      <w:szCs w:val="19"/>
    </w:rPr>
  </w:style>
  <w:style w:type="character" w:styleId="CommentReference">
    <w:name w:val="annotation reference"/>
    <w:basedOn w:val="DefaultParagraphFont"/>
    <w:semiHidden/>
    <w:unhideWhenUsed/>
    <w:rsid w:val="003D059E"/>
    <w:rPr>
      <w:sz w:val="16"/>
      <w:szCs w:val="16"/>
    </w:rPr>
  </w:style>
  <w:style w:type="paragraph" w:styleId="CommentText">
    <w:name w:val="annotation text"/>
    <w:basedOn w:val="Normal"/>
    <w:link w:val="CommentTextChar"/>
    <w:semiHidden/>
    <w:unhideWhenUsed/>
    <w:rsid w:val="003D059E"/>
    <w:pPr>
      <w:spacing w:line="240" w:lineRule="auto"/>
    </w:pPr>
    <w:rPr>
      <w:sz w:val="20"/>
      <w:szCs w:val="20"/>
    </w:rPr>
  </w:style>
  <w:style w:type="character" w:customStyle="1" w:styleId="CommentTextChar">
    <w:name w:val="Comment Text Char"/>
    <w:basedOn w:val="DefaultParagraphFont"/>
    <w:link w:val="CommentText"/>
    <w:semiHidden/>
    <w:rsid w:val="003D059E"/>
  </w:style>
  <w:style w:type="paragraph" w:styleId="CommentSubject">
    <w:name w:val="annotation subject"/>
    <w:basedOn w:val="CommentText"/>
    <w:next w:val="CommentText"/>
    <w:link w:val="CommentSubjectChar"/>
    <w:semiHidden/>
    <w:unhideWhenUsed/>
    <w:rsid w:val="003D059E"/>
    <w:rPr>
      <w:b/>
      <w:bCs/>
    </w:rPr>
  </w:style>
  <w:style w:type="character" w:customStyle="1" w:styleId="CommentSubjectChar">
    <w:name w:val="Comment Subject Char"/>
    <w:basedOn w:val="CommentTextChar"/>
    <w:link w:val="CommentSubject"/>
    <w:semiHidden/>
    <w:rsid w:val="003D059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684344">
      <w:bodyDiv w:val="1"/>
      <w:marLeft w:val="0"/>
      <w:marRight w:val="0"/>
      <w:marTop w:val="0"/>
      <w:marBottom w:val="0"/>
      <w:divBdr>
        <w:top w:val="none" w:sz="0" w:space="0" w:color="auto"/>
        <w:left w:val="none" w:sz="0" w:space="0" w:color="auto"/>
        <w:bottom w:val="none" w:sz="0" w:space="0" w:color="auto"/>
        <w:right w:val="none" w:sz="0" w:space="0" w:color="auto"/>
      </w:divBdr>
    </w:div>
    <w:div w:id="67852464">
      <w:bodyDiv w:val="1"/>
      <w:marLeft w:val="0"/>
      <w:marRight w:val="0"/>
      <w:marTop w:val="0"/>
      <w:marBottom w:val="0"/>
      <w:divBdr>
        <w:top w:val="none" w:sz="0" w:space="0" w:color="auto"/>
        <w:left w:val="none" w:sz="0" w:space="0" w:color="auto"/>
        <w:bottom w:val="none" w:sz="0" w:space="0" w:color="auto"/>
        <w:right w:val="none" w:sz="0" w:space="0" w:color="auto"/>
      </w:divBdr>
    </w:div>
    <w:div w:id="150291671">
      <w:bodyDiv w:val="1"/>
      <w:marLeft w:val="0"/>
      <w:marRight w:val="0"/>
      <w:marTop w:val="0"/>
      <w:marBottom w:val="0"/>
      <w:divBdr>
        <w:top w:val="none" w:sz="0" w:space="0" w:color="auto"/>
        <w:left w:val="none" w:sz="0" w:space="0" w:color="auto"/>
        <w:bottom w:val="none" w:sz="0" w:space="0" w:color="auto"/>
        <w:right w:val="none" w:sz="0" w:space="0" w:color="auto"/>
      </w:divBdr>
    </w:div>
    <w:div w:id="162285609">
      <w:bodyDiv w:val="1"/>
      <w:marLeft w:val="0"/>
      <w:marRight w:val="0"/>
      <w:marTop w:val="0"/>
      <w:marBottom w:val="0"/>
      <w:divBdr>
        <w:top w:val="none" w:sz="0" w:space="0" w:color="auto"/>
        <w:left w:val="none" w:sz="0" w:space="0" w:color="auto"/>
        <w:bottom w:val="none" w:sz="0" w:space="0" w:color="auto"/>
        <w:right w:val="none" w:sz="0" w:space="0" w:color="auto"/>
      </w:divBdr>
    </w:div>
    <w:div w:id="252206111">
      <w:bodyDiv w:val="1"/>
      <w:marLeft w:val="0"/>
      <w:marRight w:val="0"/>
      <w:marTop w:val="0"/>
      <w:marBottom w:val="0"/>
      <w:divBdr>
        <w:top w:val="none" w:sz="0" w:space="0" w:color="auto"/>
        <w:left w:val="none" w:sz="0" w:space="0" w:color="auto"/>
        <w:bottom w:val="none" w:sz="0" w:space="0" w:color="auto"/>
        <w:right w:val="none" w:sz="0" w:space="0" w:color="auto"/>
      </w:divBdr>
    </w:div>
    <w:div w:id="258298711">
      <w:bodyDiv w:val="1"/>
      <w:marLeft w:val="0"/>
      <w:marRight w:val="0"/>
      <w:marTop w:val="0"/>
      <w:marBottom w:val="0"/>
      <w:divBdr>
        <w:top w:val="none" w:sz="0" w:space="0" w:color="auto"/>
        <w:left w:val="none" w:sz="0" w:space="0" w:color="auto"/>
        <w:bottom w:val="none" w:sz="0" w:space="0" w:color="auto"/>
        <w:right w:val="none" w:sz="0" w:space="0" w:color="auto"/>
      </w:divBdr>
    </w:div>
    <w:div w:id="290744178">
      <w:bodyDiv w:val="1"/>
      <w:marLeft w:val="0"/>
      <w:marRight w:val="0"/>
      <w:marTop w:val="0"/>
      <w:marBottom w:val="0"/>
      <w:divBdr>
        <w:top w:val="none" w:sz="0" w:space="0" w:color="auto"/>
        <w:left w:val="none" w:sz="0" w:space="0" w:color="auto"/>
        <w:bottom w:val="none" w:sz="0" w:space="0" w:color="auto"/>
        <w:right w:val="none" w:sz="0" w:space="0" w:color="auto"/>
      </w:divBdr>
    </w:div>
    <w:div w:id="314258149">
      <w:bodyDiv w:val="1"/>
      <w:marLeft w:val="0"/>
      <w:marRight w:val="0"/>
      <w:marTop w:val="0"/>
      <w:marBottom w:val="0"/>
      <w:divBdr>
        <w:top w:val="none" w:sz="0" w:space="0" w:color="auto"/>
        <w:left w:val="none" w:sz="0" w:space="0" w:color="auto"/>
        <w:bottom w:val="none" w:sz="0" w:space="0" w:color="auto"/>
        <w:right w:val="none" w:sz="0" w:space="0" w:color="auto"/>
      </w:divBdr>
    </w:div>
    <w:div w:id="336857166">
      <w:bodyDiv w:val="1"/>
      <w:marLeft w:val="0"/>
      <w:marRight w:val="0"/>
      <w:marTop w:val="0"/>
      <w:marBottom w:val="0"/>
      <w:divBdr>
        <w:top w:val="none" w:sz="0" w:space="0" w:color="auto"/>
        <w:left w:val="none" w:sz="0" w:space="0" w:color="auto"/>
        <w:bottom w:val="none" w:sz="0" w:space="0" w:color="auto"/>
        <w:right w:val="none" w:sz="0" w:space="0" w:color="auto"/>
      </w:divBdr>
    </w:div>
    <w:div w:id="338042575">
      <w:bodyDiv w:val="1"/>
      <w:marLeft w:val="0"/>
      <w:marRight w:val="0"/>
      <w:marTop w:val="0"/>
      <w:marBottom w:val="0"/>
      <w:divBdr>
        <w:top w:val="none" w:sz="0" w:space="0" w:color="auto"/>
        <w:left w:val="none" w:sz="0" w:space="0" w:color="auto"/>
        <w:bottom w:val="none" w:sz="0" w:space="0" w:color="auto"/>
        <w:right w:val="none" w:sz="0" w:space="0" w:color="auto"/>
      </w:divBdr>
    </w:div>
    <w:div w:id="463548466">
      <w:bodyDiv w:val="1"/>
      <w:marLeft w:val="0"/>
      <w:marRight w:val="0"/>
      <w:marTop w:val="0"/>
      <w:marBottom w:val="0"/>
      <w:divBdr>
        <w:top w:val="none" w:sz="0" w:space="0" w:color="auto"/>
        <w:left w:val="none" w:sz="0" w:space="0" w:color="auto"/>
        <w:bottom w:val="none" w:sz="0" w:space="0" w:color="auto"/>
        <w:right w:val="none" w:sz="0" w:space="0" w:color="auto"/>
      </w:divBdr>
    </w:div>
    <w:div w:id="494536074">
      <w:bodyDiv w:val="1"/>
      <w:marLeft w:val="0"/>
      <w:marRight w:val="0"/>
      <w:marTop w:val="0"/>
      <w:marBottom w:val="0"/>
      <w:divBdr>
        <w:top w:val="none" w:sz="0" w:space="0" w:color="auto"/>
        <w:left w:val="none" w:sz="0" w:space="0" w:color="auto"/>
        <w:bottom w:val="none" w:sz="0" w:space="0" w:color="auto"/>
        <w:right w:val="none" w:sz="0" w:space="0" w:color="auto"/>
      </w:divBdr>
    </w:div>
    <w:div w:id="504780445">
      <w:bodyDiv w:val="1"/>
      <w:marLeft w:val="0"/>
      <w:marRight w:val="0"/>
      <w:marTop w:val="0"/>
      <w:marBottom w:val="0"/>
      <w:divBdr>
        <w:top w:val="none" w:sz="0" w:space="0" w:color="auto"/>
        <w:left w:val="none" w:sz="0" w:space="0" w:color="auto"/>
        <w:bottom w:val="none" w:sz="0" w:space="0" w:color="auto"/>
        <w:right w:val="none" w:sz="0" w:space="0" w:color="auto"/>
      </w:divBdr>
    </w:div>
    <w:div w:id="540169590">
      <w:bodyDiv w:val="1"/>
      <w:marLeft w:val="0"/>
      <w:marRight w:val="0"/>
      <w:marTop w:val="0"/>
      <w:marBottom w:val="0"/>
      <w:divBdr>
        <w:top w:val="none" w:sz="0" w:space="0" w:color="auto"/>
        <w:left w:val="none" w:sz="0" w:space="0" w:color="auto"/>
        <w:bottom w:val="none" w:sz="0" w:space="0" w:color="auto"/>
        <w:right w:val="none" w:sz="0" w:space="0" w:color="auto"/>
      </w:divBdr>
    </w:div>
    <w:div w:id="648753250">
      <w:bodyDiv w:val="1"/>
      <w:marLeft w:val="0"/>
      <w:marRight w:val="0"/>
      <w:marTop w:val="0"/>
      <w:marBottom w:val="0"/>
      <w:divBdr>
        <w:top w:val="none" w:sz="0" w:space="0" w:color="auto"/>
        <w:left w:val="none" w:sz="0" w:space="0" w:color="auto"/>
        <w:bottom w:val="none" w:sz="0" w:space="0" w:color="auto"/>
        <w:right w:val="none" w:sz="0" w:space="0" w:color="auto"/>
      </w:divBdr>
    </w:div>
    <w:div w:id="691221403">
      <w:bodyDiv w:val="1"/>
      <w:marLeft w:val="0"/>
      <w:marRight w:val="0"/>
      <w:marTop w:val="0"/>
      <w:marBottom w:val="0"/>
      <w:divBdr>
        <w:top w:val="none" w:sz="0" w:space="0" w:color="auto"/>
        <w:left w:val="none" w:sz="0" w:space="0" w:color="auto"/>
        <w:bottom w:val="none" w:sz="0" w:space="0" w:color="auto"/>
        <w:right w:val="none" w:sz="0" w:space="0" w:color="auto"/>
      </w:divBdr>
    </w:div>
    <w:div w:id="794101433">
      <w:bodyDiv w:val="1"/>
      <w:marLeft w:val="0"/>
      <w:marRight w:val="0"/>
      <w:marTop w:val="0"/>
      <w:marBottom w:val="0"/>
      <w:divBdr>
        <w:top w:val="none" w:sz="0" w:space="0" w:color="auto"/>
        <w:left w:val="none" w:sz="0" w:space="0" w:color="auto"/>
        <w:bottom w:val="none" w:sz="0" w:space="0" w:color="auto"/>
        <w:right w:val="none" w:sz="0" w:space="0" w:color="auto"/>
      </w:divBdr>
    </w:div>
    <w:div w:id="935674761">
      <w:bodyDiv w:val="1"/>
      <w:marLeft w:val="0"/>
      <w:marRight w:val="0"/>
      <w:marTop w:val="0"/>
      <w:marBottom w:val="0"/>
      <w:divBdr>
        <w:top w:val="none" w:sz="0" w:space="0" w:color="auto"/>
        <w:left w:val="none" w:sz="0" w:space="0" w:color="auto"/>
        <w:bottom w:val="none" w:sz="0" w:space="0" w:color="auto"/>
        <w:right w:val="none" w:sz="0" w:space="0" w:color="auto"/>
      </w:divBdr>
    </w:div>
    <w:div w:id="941649497">
      <w:bodyDiv w:val="1"/>
      <w:marLeft w:val="0"/>
      <w:marRight w:val="0"/>
      <w:marTop w:val="0"/>
      <w:marBottom w:val="0"/>
      <w:divBdr>
        <w:top w:val="none" w:sz="0" w:space="0" w:color="auto"/>
        <w:left w:val="none" w:sz="0" w:space="0" w:color="auto"/>
        <w:bottom w:val="none" w:sz="0" w:space="0" w:color="auto"/>
        <w:right w:val="none" w:sz="0" w:space="0" w:color="auto"/>
      </w:divBdr>
    </w:div>
    <w:div w:id="987395880">
      <w:bodyDiv w:val="1"/>
      <w:marLeft w:val="0"/>
      <w:marRight w:val="0"/>
      <w:marTop w:val="0"/>
      <w:marBottom w:val="0"/>
      <w:divBdr>
        <w:top w:val="none" w:sz="0" w:space="0" w:color="auto"/>
        <w:left w:val="none" w:sz="0" w:space="0" w:color="auto"/>
        <w:bottom w:val="none" w:sz="0" w:space="0" w:color="auto"/>
        <w:right w:val="none" w:sz="0" w:space="0" w:color="auto"/>
      </w:divBdr>
    </w:div>
    <w:div w:id="1013148723">
      <w:bodyDiv w:val="1"/>
      <w:marLeft w:val="0"/>
      <w:marRight w:val="0"/>
      <w:marTop w:val="0"/>
      <w:marBottom w:val="0"/>
      <w:divBdr>
        <w:top w:val="none" w:sz="0" w:space="0" w:color="auto"/>
        <w:left w:val="none" w:sz="0" w:space="0" w:color="auto"/>
        <w:bottom w:val="none" w:sz="0" w:space="0" w:color="auto"/>
        <w:right w:val="none" w:sz="0" w:space="0" w:color="auto"/>
      </w:divBdr>
    </w:div>
    <w:div w:id="1125122856">
      <w:bodyDiv w:val="1"/>
      <w:marLeft w:val="0"/>
      <w:marRight w:val="0"/>
      <w:marTop w:val="0"/>
      <w:marBottom w:val="0"/>
      <w:divBdr>
        <w:top w:val="none" w:sz="0" w:space="0" w:color="auto"/>
        <w:left w:val="none" w:sz="0" w:space="0" w:color="auto"/>
        <w:bottom w:val="none" w:sz="0" w:space="0" w:color="auto"/>
        <w:right w:val="none" w:sz="0" w:space="0" w:color="auto"/>
      </w:divBdr>
    </w:div>
    <w:div w:id="1161652559">
      <w:bodyDiv w:val="1"/>
      <w:marLeft w:val="0"/>
      <w:marRight w:val="0"/>
      <w:marTop w:val="0"/>
      <w:marBottom w:val="0"/>
      <w:divBdr>
        <w:top w:val="none" w:sz="0" w:space="0" w:color="auto"/>
        <w:left w:val="none" w:sz="0" w:space="0" w:color="auto"/>
        <w:bottom w:val="none" w:sz="0" w:space="0" w:color="auto"/>
        <w:right w:val="none" w:sz="0" w:space="0" w:color="auto"/>
      </w:divBdr>
    </w:div>
    <w:div w:id="1164659448">
      <w:bodyDiv w:val="1"/>
      <w:marLeft w:val="0"/>
      <w:marRight w:val="0"/>
      <w:marTop w:val="0"/>
      <w:marBottom w:val="0"/>
      <w:divBdr>
        <w:top w:val="none" w:sz="0" w:space="0" w:color="auto"/>
        <w:left w:val="none" w:sz="0" w:space="0" w:color="auto"/>
        <w:bottom w:val="none" w:sz="0" w:space="0" w:color="auto"/>
        <w:right w:val="none" w:sz="0" w:space="0" w:color="auto"/>
      </w:divBdr>
    </w:div>
    <w:div w:id="1194003803">
      <w:bodyDiv w:val="1"/>
      <w:marLeft w:val="0"/>
      <w:marRight w:val="0"/>
      <w:marTop w:val="0"/>
      <w:marBottom w:val="0"/>
      <w:divBdr>
        <w:top w:val="none" w:sz="0" w:space="0" w:color="auto"/>
        <w:left w:val="none" w:sz="0" w:space="0" w:color="auto"/>
        <w:bottom w:val="none" w:sz="0" w:space="0" w:color="auto"/>
        <w:right w:val="none" w:sz="0" w:space="0" w:color="auto"/>
      </w:divBdr>
    </w:div>
    <w:div w:id="1283532034">
      <w:bodyDiv w:val="1"/>
      <w:marLeft w:val="0"/>
      <w:marRight w:val="0"/>
      <w:marTop w:val="0"/>
      <w:marBottom w:val="0"/>
      <w:divBdr>
        <w:top w:val="none" w:sz="0" w:space="0" w:color="auto"/>
        <w:left w:val="none" w:sz="0" w:space="0" w:color="auto"/>
        <w:bottom w:val="none" w:sz="0" w:space="0" w:color="auto"/>
        <w:right w:val="none" w:sz="0" w:space="0" w:color="auto"/>
      </w:divBdr>
    </w:div>
    <w:div w:id="1327902250">
      <w:bodyDiv w:val="1"/>
      <w:marLeft w:val="0"/>
      <w:marRight w:val="0"/>
      <w:marTop w:val="0"/>
      <w:marBottom w:val="0"/>
      <w:divBdr>
        <w:top w:val="none" w:sz="0" w:space="0" w:color="auto"/>
        <w:left w:val="none" w:sz="0" w:space="0" w:color="auto"/>
        <w:bottom w:val="none" w:sz="0" w:space="0" w:color="auto"/>
        <w:right w:val="none" w:sz="0" w:space="0" w:color="auto"/>
      </w:divBdr>
    </w:div>
    <w:div w:id="1345863543">
      <w:bodyDiv w:val="1"/>
      <w:marLeft w:val="0"/>
      <w:marRight w:val="0"/>
      <w:marTop w:val="0"/>
      <w:marBottom w:val="0"/>
      <w:divBdr>
        <w:top w:val="none" w:sz="0" w:space="0" w:color="auto"/>
        <w:left w:val="none" w:sz="0" w:space="0" w:color="auto"/>
        <w:bottom w:val="none" w:sz="0" w:space="0" w:color="auto"/>
        <w:right w:val="none" w:sz="0" w:space="0" w:color="auto"/>
      </w:divBdr>
    </w:div>
    <w:div w:id="1391155564">
      <w:bodyDiv w:val="1"/>
      <w:marLeft w:val="0"/>
      <w:marRight w:val="0"/>
      <w:marTop w:val="0"/>
      <w:marBottom w:val="0"/>
      <w:divBdr>
        <w:top w:val="none" w:sz="0" w:space="0" w:color="auto"/>
        <w:left w:val="none" w:sz="0" w:space="0" w:color="auto"/>
        <w:bottom w:val="none" w:sz="0" w:space="0" w:color="auto"/>
        <w:right w:val="none" w:sz="0" w:space="0" w:color="auto"/>
      </w:divBdr>
    </w:div>
    <w:div w:id="1412655976">
      <w:bodyDiv w:val="1"/>
      <w:marLeft w:val="0"/>
      <w:marRight w:val="0"/>
      <w:marTop w:val="0"/>
      <w:marBottom w:val="0"/>
      <w:divBdr>
        <w:top w:val="none" w:sz="0" w:space="0" w:color="auto"/>
        <w:left w:val="none" w:sz="0" w:space="0" w:color="auto"/>
        <w:bottom w:val="none" w:sz="0" w:space="0" w:color="auto"/>
        <w:right w:val="none" w:sz="0" w:space="0" w:color="auto"/>
      </w:divBdr>
    </w:div>
    <w:div w:id="1445231265">
      <w:bodyDiv w:val="1"/>
      <w:marLeft w:val="0"/>
      <w:marRight w:val="0"/>
      <w:marTop w:val="0"/>
      <w:marBottom w:val="0"/>
      <w:divBdr>
        <w:top w:val="none" w:sz="0" w:space="0" w:color="auto"/>
        <w:left w:val="none" w:sz="0" w:space="0" w:color="auto"/>
        <w:bottom w:val="none" w:sz="0" w:space="0" w:color="auto"/>
        <w:right w:val="none" w:sz="0" w:space="0" w:color="auto"/>
      </w:divBdr>
    </w:div>
    <w:div w:id="1448623528">
      <w:bodyDiv w:val="1"/>
      <w:marLeft w:val="0"/>
      <w:marRight w:val="0"/>
      <w:marTop w:val="0"/>
      <w:marBottom w:val="0"/>
      <w:divBdr>
        <w:top w:val="none" w:sz="0" w:space="0" w:color="auto"/>
        <w:left w:val="none" w:sz="0" w:space="0" w:color="auto"/>
        <w:bottom w:val="none" w:sz="0" w:space="0" w:color="auto"/>
        <w:right w:val="none" w:sz="0" w:space="0" w:color="auto"/>
      </w:divBdr>
    </w:div>
    <w:div w:id="1486360398">
      <w:bodyDiv w:val="1"/>
      <w:marLeft w:val="0"/>
      <w:marRight w:val="0"/>
      <w:marTop w:val="0"/>
      <w:marBottom w:val="0"/>
      <w:divBdr>
        <w:top w:val="none" w:sz="0" w:space="0" w:color="auto"/>
        <w:left w:val="none" w:sz="0" w:space="0" w:color="auto"/>
        <w:bottom w:val="none" w:sz="0" w:space="0" w:color="auto"/>
        <w:right w:val="none" w:sz="0" w:space="0" w:color="auto"/>
      </w:divBdr>
    </w:div>
    <w:div w:id="1610118931">
      <w:bodyDiv w:val="1"/>
      <w:marLeft w:val="0"/>
      <w:marRight w:val="0"/>
      <w:marTop w:val="0"/>
      <w:marBottom w:val="0"/>
      <w:divBdr>
        <w:top w:val="none" w:sz="0" w:space="0" w:color="auto"/>
        <w:left w:val="none" w:sz="0" w:space="0" w:color="auto"/>
        <w:bottom w:val="none" w:sz="0" w:space="0" w:color="auto"/>
        <w:right w:val="none" w:sz="0" w:space="0" w:color="auto"/>
      </w:divBdr>
    </w:div>
    <w:div w:id="1622610906">
      <w:bodyDiv w:val="1"/>
      <w:marLeft w:val="0"/>
      <w:marRight w:val="0"/>
      <w:marTop w:val="0"/>
      <w:marBottom w:val="0"/>
      <w:divBdr>
        <w:top w:val="none" w:sz="0" w:space="0" w:color="auto"/>
        <w:left w:val="none" w:sz="0" w:space="0" w:color="auto"/>
        <w:bottom w:val="none" w:sz="0" w:space="0" w:color="auto"/>
        <w:right w:val="none" w:sz="0" w:space="0" w:color="auto"/>
      </w:divBdr>
    </w:div>
    <w:div w:id="1638679463">
      <w:bodyDiv w:val="1"/>
      <w:marLeft w:val="0"/>
      <w:marRight w:val="0"/>
      <w:marTop w:val="0"/>
      <w:marBottom w:val="0"/>
      <w:divBdr>
        <w:top w:val="none" w:sz="0" w:space="0" w:color="auto"/>
        <w:left w:val="none" w:sz="0" w:space="0" w:color="auto"/>
        <w:bottom w:val="none" w:sz="0" w:space="0" w:color="auto"/>
        <w:right w:val="none" w:sz="0" w:space="0" w:color="auto"/>
      </w:divBdr>
    </w:div>
    <w:div w:id="1673873370">
      <w:bodyDiv w:val="1"/>
      <w:marLeft w:val="0"/>
      <w:marRight w:val="0"/>
      <w:marTop w:val="0"/>
      <w:marBottom w:val="0"/>
      <w:divBdr>
        <w:top w:val="none" w:sz="0" w:space="0" w:color="auto"/>
        <w:left w:val="none" w:sz="0" w:space="0" w:color="auto"/>
        <w:bottom w:val="none" w:sz="0" w:space="0" w:color="auto"/>
        <w:right w:val="none" w:sz="0" w:space="0" w:color="auto"/>
      </w:divBdr>
    </w:div>
    <w:div w:id="1682856184">
      <w:bodyDiv w:val="1"/>
      <w:marLeft w:val="0"/>
      <w:marRight w:val="0"/>
      <w:marTop w:val="0"/>
      <w:marBottom w:val="0"/>
      <w:divBdr>
        <w:top w:val="none" w:sz="0" w:space="0" w:color="auto"/>
        <w:left w:val="none" w:sz="0" w:space="0" w:color="auto"/>
        <w:bottom w:val="none" w:sz="0" w:space="0" w:color="auto"/>
        <w:right w:val="none" w:sz="0" w:space="0" w:color="auto"/>
      </w:divBdr>
    </w:div>
    <w:div w:id="1749963726">
      <w:bodyDiv w:val="1"/>
      <w:marLeft w:val="0"/>
      <w:marRight w:val="0"/>
      <w:marTop w:val="0"/>
      <w:marBottom w:val="0"/>
      <w:divBdr>
        <w:top w:val="none" w:sz="0" w:space="0" w:color="auto"/>
        <w:left w:val="none" w:sz="0" w:space="0" w:color="auto"/>
        <w:bottom w:val="none" w:sz="0" w:space="0" w:color="auto"/>
        <w:right w:val="none" w:sz="0" w:space="0" w:color="auto"/>
      </w:divBdr>
    </w:div>
    <w:div w:id="1794977690">
      <w:bodyDiv w:val="1"/>
      <w:marLeft w:val="0"/>
      <w:marRight w:val="0"/>
      <w:marTop w:val="0"/>
      <w:marBottom w:val="0"/>
      <w:divBdr>
        <w:top w:val="none" w:sz="0" w:space="0" w:color="auto"/>
        <w:left w:val="none" w:sz="0" w:space="0" w:color="auto"/>
        <w:bottom w:val="none" w:sz="0" w:space="0" w:color="auto"/>
        <w:right w:val="none" w:sz="0" w:space="0" w:color="auto"/>
      </w:divBdr>
    </w:div>
    <w:div w:id="1809084976">
      <w:bodyDiv w:val="1"/>
      <w:marLeft w:val="0"/>
      <w:marRight w:val="0"/>
      <w:marTop w:val="0"/>
      <w:marBottom w:val="0"/>
      <w:divBdr>
        <w:top w:val="none" w:sz="0" w:space="0" w:color="auto"/>
        <w:left w:val="none" w:sz="0" w:space="0" w:color="auto"/>
        <w:bottom w:val="none" w:sz="0" w:space="0" w:color="auto"/>
        <w:right w:val="none" w:sz="0" w:space="0" w:color="auto"/>
      </w:divBdr>
    </w:div>
    <w:div w:id="1828201331">
      <w:bodyDiv w:val="1"/>
      <w:marLeft w:val="0"/>
      <w:marRight w:val="0"/>
      <w:marTop w:val="0"/>
      <w:marBottom w:val="0"/>
      <w:divBdr>
        <w:top w:val="none" w:sz="0" w:space="0" w:color="auto"/>
        <w:left w:val="none" w:sz="0" w:space="0" w:color="auto"/>
        <w:bottom w:val="none" w:sz="0" w:space="0" w:color="auto"/>
        <w:right w:val="none" w:sz="0" w:space="0" w:color="auto"/>
      </w:divBdr>
    </w:div>
    <w:div w:id="1835798993">
      <w:bodyDiv w:val="1"/>
      <w:marLeft w:val="0"/>
      <w:marRight w:val="0"/>
      <w:marTop w:val="0"/>
      <w:marBottom w:val="0"/>
      <w:divBdr>
        <w:top w:val="none" w:sz="0" w:space="0" w:color="auto"/>
        <w:left w:val="none" w:sz="0" w:space="0" w:color="auto"/>
        <w:bottom w:val="none" w:sz="0" w:space="0" w:color="auto"/>
        <w:right w:val="none" w:sz="0" w:space="0" w:color="auto"/>
      </w:divBdr>
    </w:div>
    <w:div w:id="1836532469">
      <w:bodyDiv w:val="1"/>
      <w:marLeft w:val="0"/>
      <w:marRight w:val="0"/>
      <w:marTop w:val="0"/>
      <w:marBottom w:val="0"/>
      <w:divBdr>
        <w:top w:val="none" w:sz="0" w:space="0" w:color="auto"/>
        <w:left w:val="none" w:sz="0" w:space="0" w:color="auto"/>
        <w:bottom w:val="none" w:sz="0" w:space="0" w:color="auto"/>
        <w:right w:val="none" w:sz="0" w:space="0" w:color="auto"/>
      </w:divBdr>
    </w:div>
    <w:div w:id="1858618220">
      <w:bodyDiv w:val="1"/>
      <w:marLeft w:val="0"/>
      <w:marRight w:val="0"/>
      <w:marTop w:val="0"/>
      <w:marBottom w:val="0"/>
      <w:divBdr>
        <w:top w:val="none" w:sz="0" w:space="0" w:color="auto"/>
        <w:left w:val="none" w:sz="0" w:space="0" w:color="auto"/>
        <w:bottom w:val="none" w:sz="0" w:space="0" w:color="auto"/>
        <w:right w:val="none" w:sz="0" w:space="0" w:color="auto"/>
      </w:divBdr>
    </w:div>
    <w:div w:id="1902908225">
      <w:bodyDiv w:val="1"/>
      <w:marLeft w:val="0"/>
      <w:marRight w:val="0"/>
      <w:marTop w:val="0"/>
      <w:marBottom w:val="0"/>
      <w:divBdr>
        <w:top w:val="none" w:sz="0" w:space="0" w:color="auto"/>
        <w:left w:val="none" w:sz="0" w:space="0" w:color="auto"/>
        <w:bottom w:val="none" w:sz="0" w:space="0" w:color="auto"/>
        <w:right w:val="none" w:sz="0" w:space="0" w:color="auto"/>
      </w:divBdr>
    </w:div>
    <w:div w:id="1906640723">
      <w:bodyDiv w:val="1"/>
      <w:marLeft w:val="0"/>
      <w:marRight w:val="0"/>
      <w:marTop w:val="0"/>
      <w:marBottom w:val="0"/>
      <w:divBdr>
        <w:top w:val="none" w:sz="0" w:space="0" w:color="auto"/>
        <w:left w:val="none" w:sz="0" w:space="0" w:color="auto"/>
        <w:bottom w:val="none" w:sz="0" w:space="0" w:color="auto"/>
        <w:right w:val="none" w:sz="0" w:space="0" w:color="auto"/>
      </w:divBdr>
    </w:div>
    <w:div w:id="1980068651">
      <w:bodyDiv w:val="1"/>
      <w:marLeft w:val="0"/>
      <w:marRight w:val="0"/>
      <w:marTop w:val="0"/>
      <w:marBottom w:val="0"/>
      <w:divBdr>
        <w:top w:val="none" w:sz="0" w:space="0" w:color="auto"/>
        <w:left w:val="none" w:sz="0" w:space="0" w:color="auto"/>
        <w:bottom w:val="none" w:sz="0" w:space="0" w:color="auto"/>
        <w:right w:val="none" w:sz="0" w:space="0" w:color="auto"/>
      </w:divBdr>
    </w:div>
    <w:div w:id="2139495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2.wdp"/><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5.png"/></Relationships>
</file>

<file path=word/_rels/footnotes.xml.rels><?xml version="1.0" encoding="UTF-8" standalone="yes"?>
<Relationships xmlns="http://schemas.openxmlformats.org/package/2006/relationships"><Relationship Id="rId1" Type="http://schemas.openxmlformats.org/officeDocument/2006/relationships/hyperlink" Target="mailto:felipe.mahlmeister1@gmail.co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Cub07</b:Tag>
    <b:SourceType>InternetSite</b:SourceType>
    <b:Guid>{4BB7B5FF-4523-4B03-BB1F-12D428537A7C}</b:Guid>
    <b:Title>CubeSat Kit</b:Title>
    <b:Year>2007</b:Year>
    <b:Month>08</b:Month>
    <b:YearAccessed>2016</b:YearAccessed>
    <b:MonthAccessed>01</b:MonthAccessed>
    <b:URL>http://www.cubesatkit.com/docs/cubesatkitsystemchart.pdf</b:URL>
    <b:RefOrder>2</b:RefOrder>
  </b:Source>
  <b:Source>
    <b:Tag>Cub10</b:Tag>
    <b:SourceType>InternetSite</b:SourceType>
    <b:Guid>{314A3807-30C1-45E7-9378-0A89B01A25A0}</b:Guid>
    <b:Title>CubeSat Shop</b:Title>
    <b:ProductionCompany>ISIS</b:ProductionCompany>
    <b:Year>2010</b:Year>
    <b:YearAccessed>2016</b:YearAccessed>
    <b:MonthAccessed>01</b:MonthAccessed>
    <b:URL>http://www.isispace.nl/brochures/ISIS_CubeSat%20Structures_Brochure_v.7.11.pdf</b:URL>
    <b:RefOrder>3</b:RefOrder>
  </b:Source>
  <b:Source>
    <b:Tag>Cal14</b:Tag>
    <b:SourceType>InternetSite</b:SourceType>
    <b:Guid>{A3F4DC66-9904-4030-9E1D-0CB80FF7A329}</b:Guid>
    <b:Title>CubeSat org</b:Title>
    <b:Year>2014</b:Year>
    <b:Month>02</b:Month>
    <b:Day>20</b:Day>
    <b:URL>http://www.cubesat.org/images/developers/cds_rev13_final.pdf</b:URL>
    <b:Author>
      <b:Author>
        <b:NameList>
          <b:Person>
            <b:Last>Cal Poly</b:Last>
          </b:Person>
        </b:NameList>
      </b:Author>
    </b:Author>
    <b:YearAccessed>2016</b:YearAccessed>
    <b:MonthAccessed>01</b:MonthAccessed>
    <b:RefOrder>1</b:RefOrder>
  </b:Source>
</b:Sources>
</file>

<file path=customXml/itemProps1.xml><?xml version="1.0" encoding="utf-8"?>
<ds:datastoreItem xmlns:ds="http://schemas.openxmlformats.org/officeDocument/2006/customXml" ds:itemID="{48460A31-3BF1-447F-836D-EC8A7A94D9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1</Pages>
  <Words>717</Words>
  <Characters>4089</Characters>
  <Application>Microsoft Office Word</Application>
  <DocSecurity>0</DocSecurity>
  <Lines>34</Lines>
  <Paragraphs>9</Paragraphs>
  <ScaleCrop>false</ScaleCrop>
  <HeadingPairs>
    <vt:vector size="6" baseType="variant">
      <vt:variant>
        <vt:lpstr>Title</vt:lpstr>
      </vt:variant>
      <vt:variant>
        <vt:i4>1</vt:i4>
      </vt:variant>
      <vt:variant>
        <vt:lpstr>Título</vt:lpstr>
      </vt:variant>
      <vt:variant>
        <vt:i4>1</vt:i4>
      </vt:variant>
      <vt:variant>
        <vt:lpstr>Titolo</vt:lpstr>
      </vt:variant>
      <vt:variant>
        <vt:i4>1</vt:i4>
      </vt:variant>
    </vt:vector>
  </HeadingPairs>
  <TitlesOfParts>
    <vt:vector size="3" baseType="lpstr">
      <vt:lpstr>occhiello: indispensabile</vt:lpstr>
      <vt:lpstr>occhiello: indispensabile</vt:lpstr>
      <vt:lpstr>occhiello: indispensabile</vt:lpstr>
    </vt:vector>
  </TitlesOfParts>
  <Company/>
  <LinksUpToDate>false</LinksUpToDate>
  <CharactersWithSpaces>4797</CharactersWithSpaces>
  <SharedDoc>false</SharedDoc>
  <HLinks>
    <vt:vector size="36" baseType="variant">
      <vt:variant>
        <vt:i4>262188</vt:i4>
      </vt:variant>
      <vt:variant>
        <vt:i4>15</vt:i4>
      </vt:variant>
      <vt:variant>
        <vt:i4>0</vt:i4>
      </vt:variant>
      <vt:variant>
        <vt:i4>5</vt:i4>
      </vt:variant>
      <vt:variant>
        <vt:lpwstr>http://www.mediasoft.it/dante/pages/notpu06.htm</vt:lpwstr>
      </vt:variant>
      <vt:variant>
        <vt:lpwstr>notapu06_30</vt:lpwstr>
      </vt:variant>
      <vt:variant>
        <vt:i4>262188</vt:i4>
      </vt:variant>
      <vt:variant>
        <vt:i4>12</vt:i4>
      </vt:variant>
      <vt:variant>
        <vt:i4>0</vt:i4>
      </vt:variant>
      <vt:variant>
        <vt:i4>5</vt:i4>
      </vt:variant>
      <vt:variant>
        <vt:lpwstr>http://www.mediasoft.it/dante/pages/notpu06.htm</vt:lpwstr>
      </vt:variant>
      <vt:variant>
        <vt:lpwstr>notapu06_30</vt:lpwstr>
      </vt:variant>
      <vt:variant>
        <vt:i4>327724</vt:i4>
      </vt:variant>
      <vt:variant>
        <vt:i4>9</vt:i4>
      </vt:variant>
      <vt:variant>
        <vt:i4>0</vt:i4>
      </vt:variant>
      <vt:variant>
        <vt:i4>5</vt:i4>
      </vt:variant>
      <vt:variant>
        <vt:lpwstr>http://www.mediasoft.it/dante/pages/notpu06.htm</vt:lpwstr>
      </vt:variant>
      <vt:variant>
        <vt:lpwstr>notapu06_29</vt:lpwstr>
      </vt:variant>
      <vt:variant>
        <vt:i4>327724</vt:i4>
      </vt:variant>
      <vt:variant>
        <vt:i4>6</vt:i4>
      </vt:variant>
      <vt:variant>
        <vt:i4>0</vt:i4>
      </vt:variant>
      <vt:variant>
        <vt:i4>5</vt:i4>
      </vt:variant>
      <vt:variant>
        <vt:lpwstr>http://www.mediasoft.it/dante/pages/notpu06.htm</vt:lpwstr>
      </vt:variant>
      <vt:variant>
        <vt:lpwstr>notapu06_28</vt:lpwstr>
      </vt:variant>
      <vt:variant>
        <vt:i4>327724</vt:i4>
      </vt:variant>
      <vt:variant>
        <vt:i4>3</vt:i4>
      </vt:variant>
      <vt:variant>
        <vt:i4>0</vt:i4>
      </vt:variant>
      <vt:variant>
        <vt:i4>5</vt:i4>
      </vt:variant>
      <vt:variant>
        <vt:lpwstr>http://www.mediasoft.it/dante/pages/notpu06.htm</vt:lpwstr>
      </vt:variant>
      <vt:variant>
        <vt:lpwstr>notapu06_27</vt:lpwstr>
      </vt:variant>
      <vt:variant>
        <vt:i4>327724</vt:i4>
      </vt:variant>
      <vt:variant>
        <vt:i4>0</vt:i4>
      </vt:variant>
      <vt:variant>
        <vt:i4>0</vt:i4>
      </vt:variant>
      <vt:variant>
        <vt:i4>5</vt:i4>
      </vt:variant>
      <vt:variant>
        <vt:lpwstr>http://www.mediasoft.it/dante/pages/notpu06.htm</vt:lpwstr>
      </vt:variant>
      <vt:variant>
        <vt:lpwstr>notapu06_26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occhiello: indispensabile</dc:title>
  <dc:creator>.</dc:creator>
  <cp:lastModifiedBy>Felipe Mahlmeister</cp:lastModifiedBy>
  <cp:revision>39</cp:revision>
  <cp:lastPrinted>2016-01-15T16:31:00Z</cp:lastPrinted>
  <dcterms:created xsi:type="dcterms:W3CDTF">2016-01-09T23:21:00Z</dcterms:created>
  <dcterms:modified xsi:type="dcterms:W3CDTF">2016-01-15T16:56:00Z</dcterms:modified>
</cp:coreProperties>
</file>